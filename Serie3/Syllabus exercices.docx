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08F3" w:rsidRPr="001B01A0" w:rsidRDefault="006F33DF" w:rsidP="004808F3">
      <w:pPr>
        <w:jc w:val="both"/>
      </w:pPr>
      <w:bookmarkStart w:id="0" w:name="__UnoMark__17_1211345260"/>
      <w:bookmarkStart w:id="1" w:name="__UnoMark__45_1211345260"/>
      <w:bookmarkStart w:id="2" w:name="__UnoMark__47_1211345260"/>
      <w:bookmarkEnd w:id="0"/>
      <w:bookmarkEnd w:id="1"/>
      <w:bookmarkEnd w:id="2"/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-208915</wp:posOffset>
                </wp:positionH>
                <wp:positionV relativeFrom="paragraph">
                  <wp:posOffset>-608965</wp:posOffset>
                </wp:positionV>
                <wp:extent cx="1742440" cy="1218565"/>
                <wp:effectExtent l="0" t="0" r="0" b="635"/>
                <wp:wrapNone/>
                <wp:docPr id="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42440" cy="1218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DC2" w:rsidRDefault="006F33DF" w:rsidP="00145DC2">
                            <w:pPr>
                              <w:rPr>
                                <w:rFonts w:ascii="Cambria" w:eastAsia="Times New Roman" w:hAnsi="Cambria"/>
                                <w:sz w:val="36"/>
                                <w:szCs w:val="36"/>
                              </w:rPr>
                            </w:pPr>
                            <w:r w:rsidRPr="00145DC2">
                              <w:rPr>
                                <w:rFonts w:ascii="Cambria" w:eastAsia="Times New Roman" w:hAnsi="Cambria"/>
                                <w:noProof/>
                                <w:sz w:val="36"/>
                                <w:szCs w:val="36"/>
                                <w:lang w:eastAsia="fr-BE" w:bidi="ar-SA"/>
                              </w:rPr>
                              <w:drawing>
                                <wp:inline distT="0" distB="0" distL="0" distR="0">
                                  <wp:extent cx="1511300" cy="1111250"/>
                                  <wp:effectExtent l="0" t="0" r="0" b="0"/>
                                  <wp:docPr id="8" name="Picture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1300" cy="1111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left:0;text-align:left;margin-left:-16.45pt;margin-top:-47.95pt;width:137.2pt;height:95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" strokeweight="0">
                <v:path arrowok="t"/>
                <v:textbox inset="7.45pt,3.85pt,7.45pt,3.85pt">
                  <w:txbxContent>
                    <w:p w:rsidR="00145DC2" w:rsidRDefault="006F33DF" w:rsidP="00145DC2">
                      <w:pPr>
                        <w:rPr>
                          <w:rFonts w:ascii="Cambria" w:eastAsia="Times New Roman" w:hAnsi="Cambria"/>
                          <w:sz w:val="36"/>
                          <w:szCs w:val="36"/>
                        </w:rPr>
                      </w:pPr>
                      <w:r w:rsidRPr="00145DC2">
                        <w:rPr>
                          <w:rFonts w:ascii="Cambria" w:eastAsia="Times New Roman" w:hAnsi="Cambria"/>
                          <w:noProof/>
                          <w:sz w:val="36"/>
                          <w:szCs w:val="36"/>
                          <w:lang w:eastAsia="fr-BE" w:bidi="ar-SA"/>
                        </w:rPr>
                        <w:drawing>
                          <wp:inline distT="0" distB="0" distL="0" distR="0">
                            <wp:extent cx="1511300" cy="1111250"/>
                            <wp:effectExtent l="0" t="0" r="0" b="0"/>
                            <wp:docPr id="8" name="Pictur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11300" cy="1111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1849120</wp:posOffset>
                </wp:positionH>
                <wp:positionV relativeFrom="paragraph">
                  <wp:posOffset>-596265</wp:posOffset>
                </wp:positionV>
                <wp:extent cx="3889375" cy="1209040"/>
                <wp:effectExtent l="0" t="0" r="0" b="0"/>
                <wp:wrapNone/>
                <wp:docPr id="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9375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DC2" w:rsidRDefault="00145DC2" w:rsidP="00145DC2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Collège Technique </w:t>
                            </w:r>
                            <w:r>
                              <w:rPr>
                                <w:b/>
                                <w:sz w:val="36"/>
                              </w:rPr>
                              <w:t>Aumôniers du Travail</w:t>
                            </w:r>
                          </w:p>
                          <w:p w:rsidR="00145DC2" w:rsidRDefault="00145DC2" w:rsidP="00145DC2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Enseignement de </w:t>
                            </w:r>
                            <w:r>
                              <w:rPr>
                                <w:b/>
                                <w:sz w:val="28"/>
                              </w:rPr>
                              <w:t>promotion sociale</w:t>
                            </w:r>
                          </w:p>
                          <w:p w:rsidR="00145DC2" w:rsidRDefault="00145DC2" w:rsidP="00145DC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185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Grand’rue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 6000 Charleroi</w:t>
                            </w:r>
                          </w:p>
                          <w:p w:rsidR="00145DC2" w:rsidRDefault="00145DC2" w:rsidP="00145DC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Tel. 071.285.905</w:t>
                            </w:r>
                          </w:p>
                          <w:p w:rsidR="00145DC2" w:rsidRDefault="00145DC2" w:rsidP="00145DC2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7" style="position:absolute;left:0;text-align:left;margin-left:145.6pt;margin-top:-46.95pt;width:306.25pt;height:9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" strokeweight="0">
                <v:path arrowok="t"/>
                <v:textbox inset="7.45pt,3.85pt,7.45pt,3.85pt">
                  <w:txbxContent>
                    <w:p w:rsidR="00145DC2" w:rsidRDefault="00145DC2" w:rsidP="00145DC2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sz w:val="28"/>
                        </w:rPr>
                        <w:t xml:space="preserve">Collège Technique </w:t>
                      </w:r>
                      <w:r>
                        <w:rPr>
                          <w:b/>
                          <w:sz w:val="36"/>
                        </w:rPr>
                        <w:t>Aumôniers du Travail</w:t>
                      </w:r>
                    </w:p>
                    <w:p w:rsidR="00145DC2" w:rsidRDefault="00145DC2" w:rsidP="00145DC2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Enseignement de </w:t>
                      </w:r>
                      <w:r>
                        <w:rPr>
                          <w:b/>
                          <w:sz w:val="28"/>
                        </w:rPr>
                        <w:t>promotion sociale</w:t>
                      </w:r>
                    </w:p>
                    <w:p w:rsidR="00145DC2" w:rsidRDefault="00145DC2" w:rsidP="00145DC2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185 </w:t>
                      </w:r>
                      <w:proofErr w:type="spellStart"/>
                      <w:r>
                        <w:rPr>
                          <w:sz w:val="28"/>
                        </w:rPr>
                        <w:t>Grand’rue</w:t>
                      </w:r>
                      <w:proofErr w:type="spellEnd"/>
                      <w:r>
                        <w:rPr>
                          <w:sz w:val="28"/>
                        </w:rPr>
                        <w:t xml:space="preserve">  6000 Charleroi</w:t>
                      </w:r>
                    </w:p>
                    <w:p w:rsidR="00145DC2" w:rsidRDefault="00145DC2" w:rsidP="00145DC2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Tel. 071.285.905</w:t>
                      </w:r>
                    </w:p>
                    <w:p w:rsidR="00145DC2" w:rsidRDefault="00145DC2" w:rsidP="00145DC2"/>
                  </w:txbxContent>
                </v:textbox>
              </v:rect>
            </w:pict>
          </mc:Fallback>
        </mc:AlternateContent>
      </w:r>
    </w:p>
    <w:p w:rsidR="004808F3" w:rsidRPr="001B01A0" w:rsidRDefault="004808F3" w:rsidP="004808F3">
      <w:pPr>
        <w:jc w:val="both"/>
      </w:pPr>
    </w:p>
    <w:p w:rsidR="004808F3" w:rsidRPr="001B01A0" w:rsidRDefault="004808F3" w:rsidP="004808F3">
      <w:pPr>
        <w:pBdr>
          <w:bottom w:val="single" w:sz="6" w:space="1" w:color="auto"/>
        </w:pBdr>
        <w:jc w:val="both"/>
      </w:pPr>
    </w:p>
    <w:p w:rsidR="004808F3" w:rsidRDefault="004808F3" w:rsidP="004808F3">
      <w:pPr>
        <w:pBdr>
          <w:bottom w:val="single" w:sz="6" w:space="1" w:color="auto"/>
        </w:pBdr>
        <w:jc w:val="both"/>
      </w:pPr>
    </w:p>
    <w:p w:rsidR="004808F3" w:rsidRPr="001B01A0" w:rsidRDefault="004808F3" w:rsidP="004808F3">
      <w:pPr>
        <w:pBdr>
          <w:bottom w:val="single" w:sz="6" w:space="1" w:color="auto"/>
        </w:pBdr>
        <w:jc w:val="both"/>
      </w:pPr>
    </w:p>
    <w:p w:rsidR="004830BE" w:rsidRDefault="006F33DF">
      <w:pPr>
        <w:pStyle w:val="Sansinterligne"/>
        <w:rPr>
          <w:rFonts w:ascii="Cambria" w:hAnsi="Cambria"/>
          <w:sz w:val="72"/>
          <w:szCs w:val="72"/>
        </w:rPr>
      </w:pPr>
      <w:r>
        <w:rPr>
          <w:rFonts w:ascii="Cambria" w:hAnsi="Cambria"/>
          <w:noProof/>
          <w:sz w:val="72"/>
          <w:szCs w:val="72"/>
          <w:lang w:eastAsia="fr-B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-900430</wp:posOffset>
                </wp:positionH>
                <wp:positionV relativeFrom="paragraph">
                  <wp:posOffset>-1798320</wp:posOffset>
                </wp:positionV>
                <wp:extent cx="7558405" cy="1866265"/>
                <wp:effectExtent l="0" t="0" r="4445" b="635"/>
                <wp:wrapNone/>
                <wp:docPr id="5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8405" cy="1866265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3D9694B6" id="shape_0" o:spid="_x0000_s1026" style="position:absolute;margin-left:-70.9pt;margin-top:-141.6pt;width:595.15pt;height:146.9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" fillcolor="#bfbfbf" strokecolor="#4f81bd" strokeweight=".26mm">
                <v:path arrowok="t"/>
              </v:rect>
            </w:pict>
          </mc:Fallback>
        </mc:AlternateContent>
      </w:r>
    </w:p>
    <w:p w:rsidR="004830BE" w:rsidRDefault="004830BE">
      <w:pPr>
        <w:pStyle w:val="Sansinterligne"/>
        <w:rPr>
          <w:rFonts w:ascii="Cambria" w:hAnsi="Cambria"/>
          <w:sz w:val="72"/>
          <w:szCs w:val="72"/>
          <w:lang w:val="fr-FR"/>
        </w:rPr>
      </w:pPr>
    </w:p>
    <w:p w:rsidR="004830BE" w:rsidRDefault="002C5AB3">
      <w:pPr>
        <w:pStyle w:val="Sansinterligne"/>
        <w:rPr>
          <w:rFonts w:ascii="Cambria" w:hAnsi="Cambria"/>
          <w:sz w:val="48"/>
          <w:szCs w:val="36"/>
        </w:rPr>
      </w:pPr>
      <w:r>
        <w:rPr>
          <w:rFonts w:ascii="Cambria" w:hAnsi="Cambria"/>
          <w:b/>
          <w:sz w:val="64"/>
          <w:szCs w:val="64"/>
        </w:rPr>
        <w:t>Projet de développement WEB</w:t>
      </w:r>
    </w:p>
    <w:p w:rsidR="004830BE" w:rsidRDefault="004830BE">
      <w:pPr>
        <w:pStyle w:val="Sansinterligne"/>
        <w:rPr>
          <w:rFonts w:ascii="Cambria" w:hAnsi="Cambria"/>
          <w:sz w:val="48"/>
          <w:szCs w:val="36"/>
        </w:rPr>
      </w:pPr>
    </w:p>
    <w:p w:rsidR="004830BE" w:rsidRPr="002C5AB3" w:rsidRDefault="004830BE">
      <w:pPr>
        <w:pStyle w:val="Sansinterligne"/>
        <w:rPr>
          <w:rFonts w:ascii="Cambria" w:hAnsi="Cambria"/>
          <w:i/>
          <w:sz w:val="40"/>
          <w:szCs w:val="40"/>
        </w:rPr>
      </w:pPr>
      <w:r>
        <w:rPr>
          <w:rFonts w:ascii="Cambria" w:hAnsi="Cambria"/>
          <w:sz w:val="40"/>
          <w:szCs w:val="40"/>
        </w:rPr>
        <w:t xml:space="preserve">Code de l’unité de formation : </w:t>
      </w:r>
      <w:r w:rsidR="002C5AB3" w:rsidRPr="002C5AB3">
        <w:rPr>
          <w:rFonts w:ascii="Cambria Math" w:hAnsi="Cambria Math" w:cstheme="majorHAnsi"/>
          <w:b/>
          <w:bCs/>
          <w:i/>
          <w:color w:val="auto"/>
          <w:sz w:val="48"/>
          <w:szCs w:val="48"/>
        </w:rPr>
        <w:t>7534 30 U32 D1</w:t>
      </w:r>
    </w:p>
    <w:p w:rsidR="004830BE" w:rsidRDefault="004830BE">
      <w:pPr>
        <w:pStyle w:val="Sansinterligne"/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 xml:space="preserve">Partie(s) concernée(s) : </w:t>
      </w:r>
      <w:r w:rsidR="000F4E99">
        <w:rPr>
          <w:rFonts w:ascii="Cambria" w:hAnsi="Cambria"/>
          <w:b/>
          <w:i/>
          <w:sz w:val="48"/>
          <w:szCs w:val="40"/>
        </w:rPr>
        <w:t>Ex</w:t>
      </w:r>
      <w:r w:rsidR="00D44E9E">
        <w:rPr>
          <w:rFonts w:ascii="Cambria" w:hAnsi="Cambria"/>
          <w:b/>
          <w:i/>
          <w:sz w:val="48"/>
          <w:szCs w:val="40"/>
        </w:rPr>
        <w:t>e</w:t>
      </w:r>
      <w:r w:rsidR="000F4E99">
        <w:rPr>
          <w:rFonts w:ascii="Cambria" w:hAnsi="Cambria"/>
          <w:b/>
          <w:i/>
          <w:sz w:val="48"/>
          <w:szCs w:val="40"/>
        </w:rPr>
        <w:t>rcices</w:t>
      </w:r>
    </w:p>
    <w:p w:rsidR="004830BE" w:rsidRDefault="006F33DF">
      <w:pPr>
        <w:pStyle w:val="Sansinterligne"/>
        <w:rPr>
          <w:rFonts w:ascii="Cambria" w:hAnsi="Cambria"/>
          <w:sz w:val="40"/>
          <w:szCs w:val="40"/>
        </w:rPr>
      </w:pPr>
      <w:r>
        <w:rPr>
          <w:noProof/>
          <w:lang w:eastAsia="fr-BE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4264025</wp:posOffset>
            </wp:positionH>
            <wp:positionV relativeFrom="paragraph">
              <wp:posOffset>241300</wp:posOffset>
            </wp:positionV>
            <wp:extent cx="1578610" cy="3390265"/>
            <wp:effectExtent l="0" t="0" r="0" b="0"/>
            <wp:wrapTight wrapText="bothSides">
              <wp:wrapPolygon edited="0">
                <wp:start x="5474" y="0"/>
                <wp:lineTo x="4692" y="121"/>
                <wp:lineTo x="2607" y="1456"/>
                <wp:lineTo x="2607" y="1942"/>
                <wp:lineTo x="0" y="1942"/>
                <wp:lineTo x="0" y="3156"/>
                <wp:lineTo x="1564" y="3884"/>
                <wp:lineTo x="1303" y="5826"/>
                <wp:lineTo x="5474" y="7768"/>
                <wp:lineTo x="7298" y="9710"/>
                <wp:lineTo x="5995" y="10438"/>
                <wp:lineTo x="6256" y="11166"/>
                <wp:lineTo x="11208" y="11652"/>
                <wp:lineTo x="9123" y="11652"/>
                <wp:lineTo x="1825" y="13229"/>
                <wp:lineTo x="1825" y="15535"/>
                <wp:lineTo x="0" y="15778"/>
                <wp:lineTo x="0" y="16871"/>
                <wp:lineTo x="1825" y="17477"/>
                <wp:lineTo x="1564" y="19662"/>
                <wp:lineTo x="7038" y="21361"/>
                <wp:lineTo x="7820" y="21483"/>
                <wp:lineTo x="9905" y="21483"/>
                <wp:lineTo x="14597" y="21361"/>
                <wp:lineTo x="17464" y="20633"/>
                <wp:lineTo x="17204" y="19419"/>
                <wp:lineTo x="20853" y="18934"/>
                <wp:lineTo x="21113" y="17963"/>
                <wp:lineTo x="19810" y="17477"/>
                <wp:lineTo x="21374" y="15535"/>
                <wp:lineTo x="21374" y="14929"/>
                <wp:lineTo x="20592" y="14565"/>
                <wp:lineTo x="17204" y="13594"/>
                <wp:lineTo x="18246" y="13229"/>
                <wp:lineTo x="17725" y="12744"/>
                <wp:lineTo x="15118" y="11652"/>
                <wp:lineTo x="19549" y="11288"/>
                <wp:lineTo x="20592" y="10559"/>
                <wp:lineTo x="19289" y="9710"/>
                <wp:lineTo x="20853" y="7404"/>
                <wp:lineTo x="19289" y="6797"/>
                <wp:lineTo x="14858" y="5826"/>
                <wp:lineTo x="15379" y="3884"/>
                <wp:lineTo x="13033" y="1942"/>
                <wp:lineTo x="14076" y="1214"/>
                <wp:lineTo x="12251" y="607"/>
                <wp:lineTo x="7038" y="0"/>
                <wp:lineTo x="5474" y="0"/>
              </wp:wrapPolygon>
            </wp:wrapTight>
            <wp:docPr id="6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10B" w:rsidRDefault="001E410B">
      <w:pPr>
        <w:pStyle w:val="Sansinterligne"/>
        <w:rPr>
          <w:rFonts w:ascii="Cambria" w:hAnsi="Cambria"/>
          <w:sz w:val="40"/>
          <w:szCs w:val="40"/>
        </w:rPr>
      </w:pPr>
    </w:p>
    <w:p w:rsidR="001E410B" w:rsidRDefault="006F33DF">
      <w:pPr>
        <w:pStyle w:val="Sansinterligne"/>
        <w:rPr>
          <w:rFonts w:ascii="Cambria" w:hAnsi="Cambria"/>
          <w:sz w:val="36"/>
          <w:szCs w:val="36"/>
        </w:rPr>
      </w:pPr>
      <w:r>
        <w:rPr>
          <w:rFonts w:ascii="Cambria" w:hAnsi="Cambria"/>
          <w:noProof/>
          <w:sz w:val="36"/>
          <w:szCs w:val="36"/>
          <w:lang w:eastAsia="fr-B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-497205</wp:posOffset>
                </wp:positionH>
                <wp:positionV relativeFrom="paragraph">
                  <wp:posOffset>-5341620</wp:posOffset>
                </wp:positionV>
                <wp:extent cx="90170" cy="10694035"/>
                <wp:effectExtent l="0" t="0" r="5080" b="0"/>
                <wp:wrapNone/>
                <wp:docPr id="4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70" cy="10694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2346811" id="Rectangle 9" o:spid="_x0000_s1026" style="position:absolute;margin-left:-39.15pt;margin-top:-420.6pt;width:7.1pt;height:842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" strokecolor="#4f81bd" strokeweight=".26mm">
                <v:path arrowok="t"/>
              </v:rect>
            </w:pict>
          </mc:Fallback>
        </mc:AlternateContent>
      </w:r>
      <w:r>
        <w:rPr>
          <w:rFonts w:ascii="Cambria" w:hAnsi="Cambria"/>
          <w:noProof/>
          <w:sz w:val="36"/>
          <w:szCs w:val="36"/>
          <w:lang w:eastAsia="fr-B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6163310</wp:posOffset>
                </wp:positionH>
                <wp:positionV relativeFrom="paragraph">
                  <wp:posOffset>-5341620</wp:posOffset>
                </wp:positionV>
                <wp:extent cx="90170" cy="10707370"/>
                <wp:effectExtent l="0" t="0" r="5080" b="0"/>
                <wp:wrapNone/>
                <wp:docPr id="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70" cy="10707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2D3038FA" id="Rectangle 8" o:spid="_x0000_s1026" style="position:absolute;margin-left:485.3pt;margin-top:-420.6pt;width:7.1pt;height:843.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" strokecolor="#4f81bd" strokeweight=".26mm">
                <v:path arrowok="t"/>
              </v:rect>
            </w:pict>
          </mc:Fallback>
        </mc:AlternateContent>
      </w:r>
    </w:p>
    <w:p w:rsidR="004830BE" w:rsidRDefault="004830BE">
      <w:pPr>
        <w:pStyle w:val="Sansinterligne"/>
        <w:rPr>
          <w:rFonts w:ascii="Cambria" w:hAnsi="Cambria"/>
          <w:sz w:val="36"/>
          <w:szCs w:val="36"/>
          <w:lang w:val="fr-FR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b/>
          <w:i/>
          <w:sz w:val="36"/>
          <w:szCs w:val="36"/>
        </w:rPr>
      </w:pPr>
      <w:r>
        <w:rPr>
          <w:rFonts w:ascii="Cambria" w:hAnsi="Cambria"/>
          <w:sz w:val="36"/>
          <w:szCs w:val="36"/>
        </w:rPr>
        <w:t>Domaine de formation :</w:t>
      </w:r>
    </w:p>
    <w:p w:rsidR="004830BE" w:rsidRDefault="004830BE">
      <w:pPr>
        <w:pStyle w:val="Sansinterligne"/>
        <w:numPr>
          <w:ilvl w:val="0"/>
          <w:numId w:val="3"/>
        </w:numPr>
        <w:rPr>
          <w:rFonts w:ascii="Cambria" w:hAnsi="Cambria"/>
          <w:sz w:val="24"/>
          <w:szCs w:val="36"/>
        </w:rPr>
      </w:pPr>
      <w:r>
        <w:rPr>
          <w:rFonts w:ascii="Cambria" w:hAnsi="Cambria"/>
          <w:b/>
          <w:i/>
          <w:sz w:val="36"/>
          <w:szCs w:val="36"/>
        </w:rPr>
        <w:t>Bachelier en informatique de gestion</w:t>
      </w:r>
    </w:p>
    <w:p w:rsidR="004830BE" w:rsidRDefault="004830BE">
      <w:pPr>
        <w:pStyle w:val="Sansinterligne"/>
        <w:ind w:left="720"/>
        <w:rPr>
          <w:rFonts w:ascii="Cambria" w:hAnsi="Cambria"/>
          <w:sz w:val="24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 xml:space="preserve">Nom du chargé de cours : </w:t>
      </w:r>
      <w:r>
        <w:rPr>
          <w:rFonts w:ascii="Cambria" w:hAnsi="Cambria"/>
          <w:b/>
          <w:i/>
          <w:sz w:val="36"/>
          <w:szCs w:val="36"/>
        </w:rPr>
        <w:t xml:space="preserve">Mr </w:t>
      </w:r>
      <w:r w:rsidR="004808F3">
        <w:rPr>
          <w:rFonts w:ascii="Cambria" w:hAnsi="Cambria"/>
          <w:b/>
          <w:i/>
          <w:sz w:val="36"/>
          <w:szCs w:val="36"/>
        </w:rPr>
        <w:t>De Guglielmo</w:t>
      </w: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rPr>
          <w:lang w:val="fr-FR"/>
        </w:rPr>
      </w:pPr>
    </w:p>
    <w:p w:rsidR="004830BE" w:rsidRDefault="004830BE">
      <w:pPr>
        <w:jc w:val="center"/>
        <w:rPr>
          <w:rFonts w:ascii="Arial" w:eastAsia="URWBookmanL-DemiBold" w:hAnsi="Arial" w:cs="URWBookmanL-DemiBold"/>
          <w:b/>
          <w:bCs/>
          <w:sz w:val="29"/>
          <w:szCs w:val="29"/>
        </w:rPr>
      </w:pPr>
    </w:p>
    <w:p w:rsidR="004830BE" w:rsidRDefault="004830BE">
      <w:pPr>
        <w:rPr>
          <w:rFonts w:ascii="Arial" w:eastAsia="URWBookmanL-DemiBold" w:hAnsi="Arial" w:cs="URWBookmanL-DemiBold"/>
          <w:b/>
          <w:bCs/>
          <w:sz w:val="29"/>
          <w:szCs w:val="29"/>
        </w:rPr>
      </w:pPr>
    </w:p>
    <w:p w:rsidR="004830BE" w:rsidRDefault="004830BE">
      <w:pPr>
        <w:rPr>
          <w:rFonts w:ascii="Arial" w:hAnsi="Arial"/>
          <w:sz w:val="20"/>
          <w:szCs w:val="20"/>
        </w:rPr>
      </w:pPr>
      <w:bookmarkStart w:id="3" w:name="__UnoMark__133_1211345260"/>
      <w:bookmarkEnd w:id="3"/>
    </w:p>
    <w:p w:rsidR="004830BE" w:rsidRDefault="004830BE">
      <w:pPr>
        <w:pStyle w:val="Pieddepage"/>
      </w:pPr>
    </w:p>
    <w:p w:rsidR="004830BE" w:rsidRDefault="004830BE"/>
    <w:p w:rsidR="004830BE" w:rsidRDefault="004830BE">
      <w:pPr>
        <w:sectPr w:rsidR="004830BE">
          <w:type w:val="continuous"/>
          <w:pgSz w:w="11906" w:h="16838"/>
          <w:pgMar w:top="1417" w:right="1417" w:bottom="1976" w:left="1417" w:header="720" w:footer="1417" w:gutter="0"/>
          <w:cols w:space="720"/>
          <w:docGrid w:linePitch="360" w:charSpace="-6145"/>
        </w:sectPr>
      </w:pPr>
    </w:p>
    <w:p w:rsidR="007D0B6B" w:rsidRDefault="006F33DF">
      <w:r>
        <w:rPr>
          <w:rFonts w:ascii="Cambria" w:hAnsi="Cambria"/>
          <w:noProof/>
          <w:sz w:val="36"/>
          <w:szCs w:val="36"/>
          <w:lang w:eastAsia="fr-BE" w:bidi="ar-SA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-900430</wp:posOffset>
                </wp:positionH>
                <wp:positionV relativeFrom="paragraph">
                  <wp:posOffset>497205</wp:posOffset>
                </wp:positionV>
                <wp:extent cx="7559040" cy="961390"/>
                <wp:effectExtent l="0" t="0" r="3810" b="0"/>
                <wp:wrapNone/>
                <wp:docPr id="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9040" cy="96139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4FFC2589" id="Rectangle 7" o:spid="_x0000_s1026" style="position:absolute;margin-left:-70.9pt;margin-top:39.15pt;width:595.2pt;height:75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" fillcolor="#bfbfbf" strokecolor="#4f81bd" strokeweight=".26mm">
                <v:path arrowok="t"/>
              </v:rect>
            </w:pict>
          </mc:Fallback>
        </mc:AlternateContent>
      </w:r>
      <w:r w:rsidR="004808F3">
        <w:br w:type="page"/>
      </w:r>
    </w:p>
    <w:p w:rsidR="007D0B6B" w:rsidRDefault="007D0B6B">
      <w:pPr>
        <w:pStyle w:val="En-ttedetabledesmatires"/>
      </w:pPr>
      <w:r>
        <w:rPr>
          <w:lang w:val="fr-FR"/>
        </w:rPr>
        <w:lastRenderedPageBreak/>
        <w:t>Table des matières</w:t>
      </w:r>
    </w:p>
    <w:p w:rsidR="00C208DB" w:rsidRDefault="007D0B6B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00176504" w:history="1">
        <w:r w:rsidR="00C208DB" w:rsidRPr="006C6D26">
          <w:rPr>
            <w:rStyle w:val="Lienhypertexte"/>
            <w:noProof/>
          </w:rPr>
          <w:t>Introduction</w:t>
        </w:r>
        <w:r w:rsidR="00C208DB">
          <w:rPr>
            <w:noProof/>
            <w:webHidden/>
          </w:rPr>
          <w:tab/>
        </w:r>
        <w:r w:rsidR="00C208DB">
          <w:rPr>
            <w:noProof/>
            <w:webHidden/>
          </w:rPr>
          <w:fldChar w:fldCharType="begin"/>
        </w:r>
        <w:r w:rsidR="00C208DB">
          <w:rPr>
            <w:noProof/>
            <w:webHidden/>
          </w:rPr>
          <w:instrText xml:space="preserve"> PAGEREF _Toc500176504 \h </w:instrText>
        </w:r>
        <w:r w:rsidR="00C208DB">
          <w:rPr>
            <w:noProof/>
            <w:webHidden/>
          </w:rPr>
        </w:r>
        <w:r w:rsidR="00C208DB">
          <w:rPr>
            <w:noProof/>
            <w:webHidden/>
          </w:rPr>
          <w:fldChar w:fldCharType="separate"/>
        </w:r>
        <w:r w:rsidR="00C208DB">
          <w:rPr>
            <w:noProof/>
            <w:webHidden/>
          </w:rPr>
          <w:t>3</w:t>
        </w:r>
        <w:r w:rsidR="00C208DB">
          <w:rPr>
            <w:noProof/>
            <w:webHidden/>
          </w:rPr>
          <w:fldChar w:fldCharType="end"/>
        </w:r>
      </w:hyperlink>
    </w:p>
    <w:p w:rsidR="00C208DB" w:rsidRDefault="00C208DB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00176505" w:history="1">
        <w:r w:rsidRPr="006C6D26">
          <w:rPr>
            <w:rStyle w:val="Lienhypertexte"/>
            <w:noProof/>
          </w:rPr>
          <w:t>Serie 1 :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_Toc500176505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208DB" w:rsidRDefault="00C208DB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00176506" w:history="1">
        <w:r w:rsidRPr="006C6D26">
          <w:rPr>
            <w:rStyle w:val="Lienhypertexte"/>
            <w:noProof/>
          </w:rPr>
          <w:t>Serie 2 : Découpe de l’examen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_Toc500176506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208DB" w:rsidRDefault="00C208DB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00176507" w:history="1">
        <w:r w:rsidRPr="006C6D26">
          <w:rPr>
            <w:rStyle w:val="Lienhypertexte"/>
            <w:noProof/>
          </w:rPr>
          <w:t>Serie 3 : Les boucles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_Toc500176507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208DB" w:rsidRDefault="00C208DB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00176508" w:history="1">
        <w:r w:rsidRPr="006C6D26">
          <w:rPr>
            <w:rStyle w:val="Lienhypertexte"/>
            <w:noProof/>
          </w:rPr>
          <w:t>Exercice 1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_Toc500176508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208DB" w:rsidRDefault="00C208DB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00176509" w:history="1">
        <w:r w:rsidRPr="006C6D26">
          <w:rPr>
            <w:rStyle w:val="Lienhypertexte"/>
            <w:noProof/>
          </w:rPr>
          <w:t>Exercice 2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_Toc500176509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208DB" w:rsidRDefault="00C208DB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00176510" w:history="1">
        <w:r w:rsidRPr="006C6D26">
          <w:rPr>
            <w:rStyle w:val="Lienhypertexte"/>
            <w:noProof/>
          </w:rPr>
          <w:t>Exercice 3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_Toc500176510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208DB" w:rsidRDefault="00C208DB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00176511" w:history="1">
        <w:r w:rsidRPr="006C6D26">
          <w:rPr>
            <w:rStyle w:val="Lienhypertexte"/>
            <w:noProof/>
          </w:rPr>
          <w:t>Exercice 4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_Toc500176511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208DB" w:rsidRDefault="00C208DB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00176512" w:history="1">
        <w:r w:rsidRPr="006C6D26">
          <w:rPr>
            <w:rStyle w:val="Lienhypertexte"/>
            <w:i/>
            <w:iCs/>
            <w:noProof/>
          </w:rPr>
          <w:t>Récapitulatif HTML5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_Toc500176512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D0B6B" w:rsidRDefault="007D0B6B">
      <w:r>
        <w:rPr>
          <w:b/>
          <w:bCs/>
          <w:lang w:val="fr-FR"/>
        </w:rPr>
        <w:fldChar w:fldCharType="end"/>
      </w:r>
    </w:p>
    <w:p w:rsidR="004830BE" w:rsidRDefault="00A5306D">
      <w:pPr>
        <w:pStyle w:val="TM4"/>
        <w:tabs>
          <w:tab w:val="right" w:leader="dot" w:pos="8223"/>
        </w:tabs>
        <w:sectPr w:rsidR="004830BE">
          <w:type w:val="continuous"/>
          <w:pgSz w:w="11906" w:h="16838"/>
          <w:pgMar w:top="1417" w:right="1417" w:bottom="1976" w:left="1417" w:header="720" w:footer="1417" w:gutter="0"/>
          <w:cols w:space="720"/>
          <w:docGrid w:linePitch="360" w:charSpace="-6145"/>
        </w:sectPr>
      </w:pPr>
      <w:hyperlink w:anchor="__RefHeading__8493_1215868719" w:history="1"/>
    </w:p>
    <w:p w:rsidR="000F4E99" w:rsidRDefault="007D0B6B" w:rsidP="00B5125F">
      <w:pPr>
        <w:pStyle w:val="Titre1"/>
      </w:pPr>
      <w:bookmarkStart w:id="4" w:name="__RefHeading__8327_1215868719"/>
      <w:bookmarkEnd w:id="4"/>
      <w:r>
        <w:lastRenderedPageBreak/>
        <w:br w:type="page"/>
      </w:r>
      <w:bookmarkStart w:id="5" w:name="_Toc500176504"/>
      <w:r w:rsidR="000F4E99" w:rsidRPr="00B5125F">
        <w:lastRenderedPageBreak/>
        <w:t>Introduction</w:t>
      </w:r>
      <w:bookmarkEnd w:id="5"/>
    </w:p>
    <w:p w:rsidR="00661753" w:rsidRDefault="00661753" w:rsidP="00266B5D">
      <w:pPr>
        <w:pStyle w:val="Corpsdetexte"/>
      </w:pPr>
      <w:r>
        <w:t>En vue du développement de votre projet, vous allez avoir besoin de plusieurs outils :</w:t>
      </w:r>
    </w:p>
    <w:p w:rsidR="00661753" w:rsidRDefault="00661753" w:rsidP="00266B5D">
      <w:pPr>
        <w:pStyle w:val="Corpsdetexte"/>
      </w:pPr>
      <w:r>
        <w:t>-</w:t>
      </w:r>
      <w:proofErr w:type="spellStart"/>
      <w:r>
        <w:t>Wamp</w:t>
      </w:r>
      <w:proofErr w:type="spellEnd"/>
      <w:r>
        <w:t> : Le serveur WEB.</w:t>
      </w:r>
    </w:p>
    <w:p w:rsidR="00992BE5" w:rsidRDefault="00992BE5" w:rsidP="00266B5D">
      <w:pPr>
        <w:pStyle w:val="Corpsdetexte"/>
      </w:pPr>
      <w:r>
        <w:t>-GIT : Le gestionnaire de sources.</w:t>
      </w:r>
    </w:p>
    <w:p w:rsidR="00713249" w:rsidRDefault="00713249" w:rsidP="00266B5D">
      <w:pPr>
        <w:pStyle w:val="Corpsdetexte"/>
      </w:pPr>
    </w:p>
    <w:p w:rsidR="004B3972" w:rsidRDefault="004B3972" w:rsidP="00266B5D">
      <w:pPr>
        <w:pStyle w:val="Corpsdetexte"/>
      </w:pPr>
      <w:r>
        <w:t xml:space="preserve">Pour télécharger </w:t>
      </w:r>
      <w:proofErr w:type="spellStart"/>
      <w:r>
        <w:t>Wamp</w:t>
      </w:r>
      <w:proofErr w:type="spellEnd"/>
      <w:r>
        <w:t> :</w:t>
      </w:r>
    </w:p>
    <w:p w:rsidR="00713249" w:rsidRDefault="00A5306D" w:rsidP="00266B5D">
      <w:pPr>
        <w:pStyle w:val="Corpsdetexte"/>
      </w:pPr>
      <w:hyperlink r:id="rId11" w:history="1">
        <w:r w:rsidR="00713249" w:rsidRPr="001E65C5">
          <w:rPr>
            <w:rStyle w:val="Lienhypertexte"/>
            <w:lang w:val="fr-BE"/>
          </w:rPr>
          <w:t>http://www.wampserver.com/</w:t>
        </w:r>
      </w:hyperlink>
    </w:p>
    <w:p w:rsidR="00713249" w:rsidRDefault="00713249" w:rsidP="00266B5D">
      <w:pPr>
        <w:pStyle w:val="Corpsdetexte"/>
      </w:pPr>
    </w:p>
    <w:p w:rsidR="00713249" w:rsidRDefault="00713249" w:rsidP="00266B5D">
      <w:pPr>
        <w:pStyle w:val="Corpsdetexte"/>
      </w:pPr>
      <w:r>
        <w:t xml:space="preserve">Créer un compte sur </w:t>
      </w:r>
      <w:proofErr w:type="spellStart"/>
      <w:r>
        <w:t>GitHUB</w:t>
      </w:r>
      <w:proofErr w:type="spellEnd"/>
      <w:r>
        <w:t> :</w:t>
      </w:r>
    </w:p>
    <w:p w:rsidR="00713249" w:rsidRDefault="00A5306D" w:rsidP="00266B5D">
      <w:pPr>
        <w:pStyle w:val="Corpsdetexte"/>
      </w:pPr>
      <w:hyperlink r:id="rId12" w:history="1">
        <w:r w:rsidR="00713249" w:rsidRPr="001E65C5">
          <w:rPr>
            <w:rStyle w:val="Lienhypertexte"/>
            <w:lang w:val="fr-BE"/>
          </w:rPr>
          <w:t>https://github.com/</w:t>
        </w:r>
      </w:hyperlink>
    </w:p>
    <w:p w:rsidR="00713249" w:rsidRDefault="00713249" w:rsidP="00266B5D">
      <w:pPr>
        <w:pStyle w:val="Corpsdetexte"/>
      </w:pPr>
    </w:p>
    <w:p w:rsidR="004B3972" w:rsidRDefault="00135D01" w:rsidP="00266B5D">
      <w:pPr>
        <w:pStyle w:val="Corpsdetexte"/>
      </w:pPr>
      <w:r>
        <w:t>Tous les exercices doivent être créés dans la racine de votre site</w:t>
      </w:r>
      <w:r w:rsidR="004B3972">
        <w:t xml:space="preserve"> </w:t>
      </w:r>
    </w:p>
    <w:p w:rsidR="009B34E5" w:rsidRDefault="00266B5D" w:rsidP="00266B5D">
      <w:pPr>
        <w:pStyle w:val="Corpsdetexte"/>
      </w:pPr>
      <w:r>
        <w:t>Chaque série correspond à une page web. Il vous sera précisé à chaque fois le nom de la page Web ainsi que son répertoire (vous comprendrez par la suite l’importance de cette arborescence).</w:t>
      </w:r>
    </w:p>
    <w:p w:rsidR="00266B5D" w:rsidRDefault="00266B5D" w:rsidP="00266B5D">
      <w:pPr>
        <w:pStyle w:val="Corpsdetexte"/>
      </w:pPr>
      <w:r>
        <w:t xml:space="preserve">Exemple </w:t>
      </w:r>
      <w:r>
        <w:sym w:font="Wingdings" w:char="F0E8"/>
      </w:r>
      <w:r>
        <w:t xml:space="preserve"> Série 1doit correspondre à ceci :</w:t>
      </w:r>
    </w:p>
    <w:p w:rsidR="00266B5D" w:rsidRPr="00266B5D" w:rsidRDefault="00135D01" w:rsidP="00266B5D">
      <w:pPr>
        <w:pStyle w:val="Corpsdetexte"/>
        <w:jc w:val="both"/>
        <w:rPr>
          <w:b/>
          <w:i/>
          <w:u w:val="single"/>
        </w:rPr>
      </w:pPr>
      <w:r>
        <w:rPr>
          <w:b/>
          <w:i/>
          <w:u w:val="single"/>
        </w:rPr>
        <w:t>projetweb</w:t>
      </w:r>
      <w:r w:rsidR="00266B5D" w:rsidRPr="00266B5D">
        <w:rPr>
          <w:b/>
          <w:i/>
          <w:u w:val="single"/>
        </w:rPr>
        <w:t>2017/serie1</w:t>
      </w:r>
      <w:r>
        <w:rPr>
          <w:b/>
          <w:i/>
          <w:u w:val="single"/>
        </w:rPr>
        <w:t>/</w:t>
      </w:r>
      <w:proofErr w:type="spellStart"/>
      <w:r>
        <w:rPr>
          <w:b/>
          <w:i/>
          <w:u w:val="single"/>
        </w:rPr>
        <w:t>index</w:t>
      </w:r>
      <w:r w:rsidR="00266B5D" w:rsidRPr="00266B5D">
        <w:rPr>
          <w:b/>
          <w:i/>
          <w:u w:val="single"/>
        </w:rPr>
        <w:t>.</w:t>
      </w:r>
      <w:r>
        <w:rPr>
          <w:b/>
          <w:i/>
          <w:u w:val="single"/>
        </w:rPr>
        <w:t>php</w:t>
      </w:r>
      <w:proofErr w:type="spellEnd"/>
    </w:p>
    <w:p w:rsidR="00266B5D" w:rsidRDefault="00266B5D" w:rsidP="00266B5D">
      <w:pPr>
        <w:pStyle w:val="Corpsdetexte"/>
      </w:pPr>
    </w:p>
    <w:p w:rsidR="00661753" w:rsidRDefault="009B34E5" w:rsidP="00661753">
      <w:pPr>
        <w:pStyle w:val="Corpsdetexte"/>
      </w:pPr>
      <w:r>
        <w:t xml:space="preserve">NB : </w:t>
      </w:r>
      <w:r w:rsidR="00FF0FC1">
        <w:t>Etc. Il vous est obligatoire que vos travaux soient synchronisés</w:t>
      </w:r>
      <w:r w:rsidR="00292281">
        <w:t xml:space="preserve"> avec le Cloud</w:t>
      </w:r>
      <w:r w:rsidR="00FF0FC1">
        <w:t xml:space="preserve"> </w:t>
      </w:r>
      <w:r w:rsidR="00FC41EF">
        <w:t xml:space="preserve">(Git) </w:t>
      </w:r>
      <w:r w:rsidR="00FF0FC1">
        <w:t xml:space="preserve">de manière à ne </w:t>
      </w:r>
      <w:r w:rsidR="00FF0FC1" w:rsidRPr="00FF0FC1">
        <w:rPr>
          <w:b/>
          <w:u w:val="single"/>
        </w:rPr>
        <w:t>JAMAIS</w:t>
      </w:r>
      <w:r w:rsidR="00FF0FC1">
        <w:t xml:space="preserve"> rien perdre !</w:t>
      </w:r>
    </w:p>
    <w:p w:rsidR="009D5796" w:rsidRDefault="00585C09" w:rsidP="007479CB">
      <w:pPr>
        <w:jc w:val="both"/>
      </w:pPr>
      <w:r>
        <w:t xml:space="preserve">   </w:t>
      </w:r>
    </w:p>
    <w:p w:rsidR="009D5796" w:rsidRDefault="009D5796">
      <w:pPr>
        <w:widowControl/>
        <w:suppressAutoHyphens w:val="0"/>
        <w:overflowPunct/>
      </w:pPr>
      <w:r>
        <w:br w:type="page"/>
      </w:r>
    </w:p>
    <w:p w:rsidR="009D5796" w:rsidRDefault="009D5796" w:rsidP="009D5796">
      <w:pPr>
        <w:pStyle w:val="Titre1"/>
      </w:pPr>
      <w:bookmarkStart w:id="6" w:name="_Toc500176505"/>
      <w:proofErr w:type="spellStart"/>
      <w:r>
        <w:lastRenderedPageBreak/>
        <w:t>Serie</w:t>
      </w:r>
      <w:proofErr w:type="spellEnd"/>
      <w:r>
        <w:t xml:space="preserve"> 1 : Hello World</w:t>
      </w:r>
      <w:bookmarkEnd w:id="6"/>
    </w:p>
    <w:p w:rsidR="009D5796" w:rsidRDefault="009D5796" w:rsidP="009D5796">
      <w:pPr>
        <w:pStyle w:val="Corpsdetexte"/>
      </w:pPr>
      <w:r>
        <w:t>1</w:t>
      </w:r>
      <w:r w:rsidR="00E01463">
        <w:t xml:space="preserve"> </w:t>
      </w:r>
      <w:r>
        <w:t xml:space="preserve">A la découverte de PHP, effectuez un </w:t>
      </w:r>
      <w:proofErr w:type="spellStart"/>
      <w:r>
        <w:t>echo</w:t>
      </w:r>
      <w:proofErr w:type="spellEnd"/>
      <w:r>
        <w:t xml:space="preserve"> de hello World</w:t>
      </w:r>
    </w:p>
    <w:p w:rsidR="009D5796" w:rsidRDefault="009D5796" w:rsidP="009D5796">
      <w:pPr>
        <w:pStyle w:val="Corpsdetexte"/>
      </w:pPr>
      <w:r>
        <w:t xml:space="preserve">2 Créez une seconde page et utilisez la fonction </w:t>
      </w:r>
      <w:proofErr w:type="spellStart"/>
      <w:r>
        <w:t>require</w:t>
      </w:r>
      <w:proofErr w:type="spellEnd"/>
    </w:p>
    <w:p w:rsidR="009D5796" w:rsidRDefault="009D5796" w:rsidP="009D5796">
      <w:pPr>
        <w:pStyle w:val="Titre1"/>
      </w:pPr>
      <w:bookmarkStart w:id="7" w:name="_Toc500176506"/>
      <w:proofErr w:type="spellStart"/>
      <w:r>
        <w:t>Serie</w:t>
      </w:r>
      <w:proofErr w:type="spellEnd"/>
      <w:r>
        <w:t xml:space="preserve"> 2 : Découpe de l’examen</w:t>
      </w:r>
      <w:bookmarkEnd w:id="7"/>
    </w:p>
    <w:p w:rsidR="009D5796" w:rsidRDefault="009D5796" w:rsidP="009D5796">
      <w:pPr>
        <w:pStyle w:val="Corpsdetexte"/>
      </w:pPr>
      <w:r>
        <w:t>Reprenez l’examen d’HTML et effectuez une découpe selon le MVC.</w:t>
      </w:r>
    </w:p>
    <w:p w:rsidR="00FA28A4" w:rsidRDefault="00FA28A4" w:rsidP="009D5796">
      <w:pPr>
        <w:pStyle w:val="Corpsdetexte"/>
      </w:pPr>
    </w:p>
    <w:p w:rsidR="00FA28A4" w:rsidRDefault="00FA28A4" w:rsidP="009D5796">
      <w:pPr>
        <w:pStyle w:val="Corpsdetexte"/>
      </w:pPr>
      <w:r>
        <w:t>Rendez dynamique le TITLE de votre page en utilisant des variables. Chaque page doit avoir un TITLE différent.</w:t>
      </w:r>
    </w:p>
    <w:p w:rsidR="00D66B26" w:rsidRDefault="00176817" w:rsidP="00D66B26">
      <w:pPr>
        <w:pStyle w:val="Titre1"/>
      </w:pPr>
      <w:bookmarkStart w:id="8" w:name="_Toc500176507"/>
      <w:bookmarkStart w:id="9" w:name="_GoBack"/>
      <w:bookmarkEnd w:id="9"/>
      <w:proofErr w:type="spellStart"/>
      <w:r>
        <w:t>Serie</w:t>
      </w:r>
      <w:proofErr w:type="spellEnd"/>
      <w:r>
        <w:t xml:space="preserve"> 3 :</w:t>
      </w:r>
      <w:r w:rsidR="00D66B26">
        <w:t xml:space="preserve"> </w:t>
      </w:r>
      <w:r w:rsidR="00D66B26">
        <w:t>Les boucles</w:t>
      </w:r>
      <w:bookmarkEnd w:id="8"/>
    </w:p>
    <w:p w:rsidR="003D22C9" w:rsidRDefault="003D22C9" w:rsidP="006A1EA1">
      <w:pPr>
        <w:pStyle w:val="Corpsdetexte"/>
        <w:numPr>
          <w:ilvl w:val="0"/>
          <w:numId w:val="42"/>
        </w:numPr>
      </w:pPr>
      <w:r>
        <w:t>Dupliquez votre répertoire série 2</w:t>
      </w:r>
      <w:r w:rsidR="00824AC1">
        <w:t xml:space="preserve"> vers </w:t>
      </w:r>
      <w:r w:rsidR="00E241EF">
        <w:t>série</w:t>
      </w:r>
      <w:r w:rsidR="00824AC1">
        <w:t xml:space="preserve"> 3 ;</w:t>
      </w:r>
    </w:p>
    <w:p w:rsidR="003D22C9" w:rsidRDefault="003D22C9" w:rsidP="006A1EA1">
      <w:pPr>
        <w:pStyle w:val="Corpsdetexte"/>
        <w:numPr>
          <w:ilvl w:val="0"/>
          <w:numId w:val="42"/>
        </w:numPr>
      </w:pPr>
      <w:r>
        <w:t>Ajoutez une page3.php et ajoutez c</w:t>
      </w:r>
      <w:r w:rsidR="00824AC1">
        <w:t>ette nouvelle page dans le menu ;</w:t>
      </w:r>
    </w:p>
    <w:p w:rsidR="003D22C9" w:rsidRPr="003D22C9" w:rsidRDefault="00C208DB" w:rsidP="006A1EA1">
      <w:pPr>
        <w:pStyle w:val="Corpsdetexte"/>
        <w:numPr>
          <w:ilvl w:val="0"/>
          <w:numId w:val="42"/>
        </w:numPr>
      </w:pPr>
      <w:r>
        <w:t>Cette nouvelle page va pouvoir accueillir le résultat des exercices suivants</w:t>
      </w:r>
      <w:r w:rsidR="00C63DEE">
        <w:t>.</w:t>
      </w:r>
    </w:p>
    <w:p w:rsidR="00D66B26" w:rsidRDefault="00D66B26" w:rsidP="00D66B26">
      <w:pPr>
        <w:pStyle w:val="Titre2"/>
      </w:pPr>
      <w:bookmarkStart w:id="10" w:name="_Toc500176508"/>
      <w:r>
        <w:t>Exercice 1 :</w:t>
      </w:r>
      <w:bookmarkEnd w:id="10"/>
    </w:p>
    <w:p w:rsidR="00D66B26" w:rsidRDefault="00D66B26" w:rsidP="00D66B26">
      <w:r>
        <w:t>Ecrire une boucle qui permet d’afficher dix phrases :</w:t>
      </w:r>
    </w:p>
    <w:p w:rsidR="00D66B26" w:rsidRDefault="00D66B26" w:rsidP="00D66B26">
      <w:pPr>
        <w:jc w:val="center"/>
      </w:pPr>
      <w:r>
        <w:rPr>
          <w:noProof/>
          <w:lang w:eastAsia="fr-BE"/>
        </w:rPr>
        <w:drawing>
          <wp:inline distT="0" distB="0" distL="0" distR="0" wp14:anchorId="7BF6772F" wp14:editId="3947453A">
            <wp:extent cx="1381125" cy="1543050"/>
            <wp:effectExtent l="0" t="0" r="9525" b="0"/>
            <wp:docPr id="10" name="Image 10" descr="Une boucle qui compte les lig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2809876" descr="Une boucle qui compte les ligne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0"/>
                    <a:stretch/>
                  </pic:blipFill>
                  <pic:spPr bwMode="auto">
                    <a:xfrm>
                      <a:off x="0" y="0"/>
                      <a:ext cx="13811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B26" w:rsidRDefault="00D66B26" w:rsidP="00D66B26">
      <w:pPr>
        <w:pStyle w:val="Titre2"/>
      </w:pPr>
      <w:bookmarkStart w:id="11" w:name="_Toc500176509"/>
      <w:r>
        <w:t>Exercice 2 :</w:t>
      </w:r>
      <w:bookmarkEnd w:id="11"/>
    </w:p>
    <w:p w:rsidR="00D66B26" w:rsidRDefault="00D66B26" w:rsidP="00D66B26">
      <w:r>
        <w:t>Ecrire une boucle qui crée la liste à puce suivante :</w:t>
      </w:r>
    </w:p>
    <w:p w:rsidR="00D66B26" w:rsidRDefault="00D66B26" w:rsidP="00D66B26">
      <w:pPr>
        <w:jc w:val="center"/>
      </w:pPr>
      <w:r>
        <w:rPr>
          <w:noProof/>
          <w:lang w:eastAsia="fr-BE"/>
        </w:rPr>
        <w:drawing>
          <wp:inline distT="0" distB="0" distL="0" distR="0" wp14:anchorId="7E37A559" wp14:editId="37CF3B06">
            <wp:extent cx="1392194" cy="14859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2831" cy="14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6" w:rsidRDefault="00D66B26" w:rsidP="00D66B26">
      <w:pPr>
        <w:pStyle w:val="Titre2"/>
      </w:pPr>
      <w:bookmarkStart w:id="12" w:name="_Toc500176510"/>
      <w:r>
        <w:t>Exercice 3 :</w:t>
      </w:r>
      <w:bookmarkEnd w:id="12"/>
    </w:p>
    <w:p w:rsidR="00D66B26" w:rsidRDefault="00D66B26" w:rsidP="00D66B26">
      <w:r>
        <w:t>Ecrire une boucle qui génère le tableau dynamique suivant</w:t>
      </w:r>
      <w:r w:rsidR="00B24D83">
        <w:t xml:space="preserve"> (pas forcément avec le même look)</w:t>
      </w:r>
    </w:p>
    <w:p w:rsidR="00D66B26" w:rsidRDefault="00D66B26" w:rsidP="00D66B26">
      <w:pPr>
        <w:jc w:val="center"/>
      </w:pPr>
      <w:r>
        <w:rPr>
          <w:noProof/>
          <w:lang w:eastAsia="fr-BE"/>
        </w:rPr>
        <w:lastRenderedPageBreak/>
        <w:drawing>
          <wp:inline distT="0" distB="0" distL="0" distR="0" wp14:anchorId="24181A0A" wp14:editId="4BABC8B3">
            <wp:extent cx="1333500" cy="2187976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6" w:rsidRDefault="00D66B26" w:rsidP="00D66B26">
      <w:pPr>
        <w:pStyle w:val="Titre2"/>
      </w:pPr>
      <w:bookmarkStart w:id="13" w:name="_Toc500176511"/>
      <w:r>
        <w:t>Exercice 4 :</w:t>
      </w:r>
      <w:bookmarkEnd w:id="13"/>
    </w:p>
    <w:p w:rsidR="00D66B26" w:rsidRDefault="00D66B26" w:rsidP="00D66B26">
      <w:r>
        <w:t>Ecrire le tableau dynamique suivant :</w:t>
      </w:r>
    </w:p>
    <w:p w:rsidR="00D66B26" w:rsidRDefault="00D66B26" w:rsidP="00D66B26">
      <w:r>
        <w:t>-Les lignes paires doivent apparaitre en rouge, les autres en bleu.</w:t>
      </w:r>
    </w:p>
    <w:p w:rsidR="00D66B26" w:rsidRPr="00B35EAC" w:rsidRDefault="00D66B26" w:rsidP="00D66B26">
      <w:pPr>
        <w:jc w:val="center"/>
      </w:pPr>
      <w:r>
        <w:rPr>
          <w:noProof/>
          <w:lang w:eastAsia="fr-BE"/>
        </w:rPr>
        <w:drawing>
          <wp:inline distT="0" distB="0" distL="0" distR="0" wp14:anchorId="183F576B" wp14:editId="510955EC">
            <wp:extent cx="1981200" cy="32289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6" w:rsidRPr="00D66B26" w:rsidRDefault="00D66B26" w:rsidP="00D66B26">
      <w:pPr>
        <w:pStyle w:val="Corpsdetexte"/>
      </w:pPr>
    </w:p>
    <w:p w:rsidR="009D5796" w:rsidRPr="009D5796" w:rsidRDefault="009D5796" w:rsidP="009D5796">
      <w:pPr>
        <w:pStyle w:val="Corpsdetexte"/>
      </w:pPr>
    </w:p>
    <w:p w:rsidR="007479CB" w:rsidRDefault="007479CB" w:rsidP="007479CB">
      <w:pPr>
        <w:jc w:val="both"/>
      </w:pPr>
    </w:p>
    <w:p w:rsidR="009D5796" w:rsidRDefault="009D5796" w:rsidP="007479CB">
      <w:pPr>
        <w:jc w:val="both"/>
        <w:sectPr w:rsidR="009D5796" w:rsidSect="00A3519A">
          <w:type w:val="continuous"/>
          <w:pgSz w:w="11906" w:h="16838"/>
          <w:pgMar w:top="567" w:right="1417" w:bottom="993" w:left="1417" w:header="720" w:footer="1417" w:gutter="0"/>
          <w:cols w:space="720"/>
          <w:docGrid w:linePitch="360" w:charSpace="-6145"/>
        </w:sectPr>
      </w:pPr>
    </w:p>
    <w:p w:rsidR="003D0823" w:rsidRPr="003D0823" w:rsidRDefault="001D1E41" w:rsidP="004A4424">
      <w:pPr>
        <w:pStyle w:val="Titre1"/>
        <w:rPr>
          <w:rStyle w:val="Emphaseintense"/>
        </w:rPr>
      </w:pPr>
      <w:bookmarkStart w:id="14" w:name="_Toc500176512"/>
      <w:r w:rsidRPr="003D0823">
        <w:rPr>
          <w:rStyle w:val="Emphaseintense"/>
        </w:rPr>
        <w:lastRenderedPageBreak/>
        <w:t xml:space="preserve">Récapitulatif </w:t>
      </w:r>
      <w:r w:rsidR="003D0823">
        <w:rPr>
          <w:rStyle w:val="Emphaseintense"/>
        </w:rPr>
        <w:t>HTML5</w:t>
      </w:r>
      <w:bookmarkEnd w:id="14"/>
      <w:r w:rsidR="003D0823">
        <w:rPr>
          <w:rStyle w:val="Emphaseintense"/>
        </w:rPr>
        <w:t> </w:t>
      </w:r>
    </w:p>
    <w:p w:rsidR="004830BE" w:rsidRDefault="006F33DF" w:rsidP="001D1E41">
      <w:pPr>
        <w:jc w:val="both"/>
      </w:pPr>
      <w:r>
        <w:rPr>
          <w:noProof/>
          <w:lang w:eastAsia="fr-BE" w:bidi="ar-SA"/>
        </w:rPr>
        <w:drawing>
          <wp:inline distT="0" distB="0" distL="0" distR="0">
            <wp:extent cx="6775450" cy="93980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0" cy="93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30BE" w:rsidSect="003D0823">
      <w:pgSz w:w="11906" w:h="16838"/>
      <w:pgMar w:top="426" w:right="424" w:bottom="284" w:left="709" w:header="720" w:footer="404" w:gutter="0"/>
      <w:cols w:space="72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306D" w:rsidRDefault="00A5306D">
      <w:r>
        <w:separator/>
      </w:r>
    </w:p>
  </w:endnote>
  <w:endnote w:type="continuationSeparator" w:id="0">
    <w:p w:rsidR="00A5306D" w:rsidRDefault="00A530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URWBookmanL-DemiBold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306D" w:rsidRDefault="00A5306D">
      <w:r>
        <w:separator/>
      </w:r>
    </w:p>
  </w:footnote>
  <w:footnote w:type="continuationSeparator" w:id="0">
    <w:p w:rsidR="00A5306D" w:rsidRDefault="00A530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CC4C3E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pStyle w:val="Titre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itre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Num1"/>
    <w:lvl w:ilvl="0">
      <w:start w:val="1"/>
      <w:numFmt w:val="decimal"/>
      <w:lvlText w:val="%1"/>
      <w:lvlJc w:val="left"/>
      <w:pPr>
        <w:tabs>
          <w:tab w:val="num" w:pos="432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multilevel"/>
    <w:tmpl w:val="00000003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4"/>
    <w:multiLevelType w:val="multilevel"/>
    <w:tmpl w:val="00000004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0000005"/>
    <w:multiLevelType w:val="multilevel"/>
    <w:tmpl w:val="00000005"/>
    <w:name w:val="WW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>
    <w:nsid w:val="00000006"/>
    <w:multiLevelType w:val="multilevel"/>
    <w:tmpl w:val="00000006"/>
    <w:name w:val="WWNum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6">
    <w:nsid w:val="00000007"/>
    <w:multiLevelType w:val="multilevel"/>
    <w:tmpl w:val="00000007"/>
    <w:name w:val="WWNum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7">
    <w:nsid w:val="00000008"/>
    <w:multiLevelType w:val="multilevel"/>
    <w:tmpl w:val="00000008"/>
    <w:name w:val="WWNum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8">
    <w:nsid w:val="00000009"/>
    <w:multiLevelType w:val="multilevel"/>
    <w:tmpl w:val="00000009"/>
    <w:name w:val="WWNum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9">
    <w:nsid w:val="0000000A"/>
    <w:multiLevelType w:val="multilevel"/>
    <w:tmpl w:val="0000000A"/>
    <w:name w:val="WWNum1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0">
    <w:nsid w:val="0000000B"/>
    <w:multiLevelType w:val="multilevel"/>
    <w:tmpl w:val="0000000B"/>
    <w:name w:val="WWNum11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1">
    <w:nsid w:val="0000000C"/>
    <w:multiLevelType w:val="multilevel"/>
    <w:tmpl w:val="0000000C"/>
    <w:name w:val="WWNum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2">
    <w:nsid w:val="0000000D"/>
    <w:multiLevelType w:val="multilevel"/>
    <w:tmpl w:val="0000000D"/>
    <w:name w:val="WWNum13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3">
    <w:nsid w:val="0000000E"/>
    <w:multiLevelType w:val="multilevel"/>
    <w:tmpl w:val="0000000E"/>
    <w:name w:val="WWNum1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4">
    <w:nsid w:val="0000000F"/>
    <w:multiLevelType w:val="multilevel"/>
    <w:tmpl w:val="0000000F"/>
    <w:name w:val="WWNum15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5">
    <w:nsid w:val="00000010"/>
    <w:multiLevelType w:val="multilevel"/>
    <w:tmpl w:val="00000010"/>
    <w:name w:val="WWNum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6">
    <w:nsid w:val="00000011"/>
    <w:multiLevelType w:val="multilevel"/>
    <w:tmpl w:val="00000011"/>
    <w:name w:val="WWNum1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7">
    <w:nsid w:val="00000012"/>
    <w:multiLevelType w:val="multilevel"/>
    <w:tmpl w:val="00000012"/>
    <w:name w:val="WWNum1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8">
    <w:nsid w:val="00000013"/>
    <w:multiLevelType w:val="multilevel"/>
    <w:tmpl w:val="00000013"/>
    <w:name w:val="WWNum1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9">
    <w:nsid w:val="00000014"/>
    <w:multiLevelType w:val="multilevel"/>
    <w:tmpl w:val="00000014"/>
    <w:name w:val="WWNum2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0">
    <w:nsid w:val="00000015"/>
    <w:multiLevelType w:val="multilevel"/>
    <w:tmpl w:val="00000015"/>
    <w:name w:val="WWNum21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1">
    <w:nsid w:val="00000016"/>
    <w:multiLevelType w:val="multilevel"/>
    <w:tmpl w:val="00000016"/>
    <w:name w:val="WWNum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2">
    <w:nsid w:val="00000017"/>
    <w:multiLevelType w:val="multilevel"/>
    <w:tmpl w:val="00000017"/>
    <w:name w:val="WWNum23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3">
    <w:nsid w:val="00000018"/>
    <w:multiLevelType w:val="multilevel"/>
    <w:tmpl w:val="00000018"/>
    <w:name w:val="WWNum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4">
    <w:nsid w:val="00000019"/>
    <w:multiLevelType w:val="multilevel"/>
    <w:tmpl w:val="00000019"/>
    <w:name w:val="WWNum25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5">
    <w:nsid w:val="0000001A"/>
    <w:multiLevelType w:val="multilevel"/>
    <w:tmpl w:val="0000001A"/>
    <w:name w:val="WWNum2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6">
    <w:nsid w:val="0000001B"/>
    <w:multiLevelType w:val="multilevel"/>
    <w:tmpl w:val="0000001B"/>
    <w:name w:val="WWNum2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7">
    <w:nsid w:val="0000001C"/>
    <w:multiLevelType w:val="multilevel"/>
    <w:tmpl w:val="0000001C"/>
    <w:name w:val="WWNum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8">
    <w:nsid w:val="0000001D"/>
    <w:multiLevelType w:val="multilevel"/>
    <w:tmpl w:val="0000001D"/>
    <w:name w:val="WWNum2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9">
    <w:nsid w:val="0000001E"/>
    <w:multiLevelType w:val="multilevel"/>
    <w:tmpl w:val="0000001E"/>
    <w:name w:val="WWNum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0">
    <w:nsid w:val="0184517B"/>
    <w:multiLevelType w:val="multilevel"/>
    <w:tmpl w:val="392A735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1">
    <w:nsid w:val="1DA34021"/>
    <w:multiLevelType w:val="hybridMultilevel"/>
    <w:tmpl w:val="DEEED6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14515B4"/>
    <w:multiLevelType w:val="hybridMultilevel"/>
    <w:tmpl w:val="0F4896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C0D06E1"/>
    <w:multiLevelType w:val="hybridMultilevel"/>
    <w:tmpl w:val="333CF8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7A71338"/>
    <w:multiLevelType w:val="multilevel"/>
    <w:tmpl w:val="392A735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5">
    <w:nsid w:val="4AFE240E"/>
    <w:multiLevelType w:val="hybridMultilevel"/>
    <w:tmpl w:val="EC8C376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B083511"/>
    <w:multiLevelType w:val="hybridMultilevel"/>
    <w:tmpl w:val="397008A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FC21877"/>
    <w:multiLevelType w:val="hybridMultilevel"/>
    <w:tmpl w:val="A1C0DB50"/>
    <w:lvl w:ilvl="0" w:tplc="0A2A4D36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718730A"/>
    <w:multiLevelType w:val="multilevel"/>
    <w:tmpl w:val="0C6CC52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9">
    <w:nsid w:val="61997D72"/>
    <w:multiLevelType w:val="hybridMultilevel"/>
    <w:tmpl w:val="228A9320"/>
    <w:lvl w:ilvl="0" w:tplc="76B0E0F2">
      <w:numFmt w:val="bullet"/>
      <w:lvlText w:val=""/>
      <w:lvlJc w:val="left"/>
      <w:pPr>
        <w:ind w:left="643" w:hanging="360"/>
      </w:pPr>
      <w:rPr>
        <w:rFonts w:ascii="Wingdings" w:eastAsia="Lucida Sans Unicode" w:hAnsi="Wingdings" w:cs="Tahoma" w:hint="default"/>
      </w:rPr>
    </w:lvl>
    <w:lvl w:ilvl="1" w:tplc="08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0">
    <w:nsid w:val="623B342B"/>
    <w:multiLevelType w:val="hybridMultilevel"/>
    <w:tmpl w:val="432E908A"/>
    <w:lvl w:ilvl="0" w:tplc="703E81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E8275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626C7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047C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68B1E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58DA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3C898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C2C0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0E93F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37471BC"/>
    <w:multiLevelType w:val="hybridMultilevel"/>
    <w:tmpl w:val="190C2CAC"/>
    <w:lvl w:ilvl="0" w:tplc="E8269A7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8"/>
  </w:num>
  <w:num w:numId="33">
    <w:abstractNumId w:val="34"/>
  </w:num>
  <w:num w:numId="34">
    <w:abstractNumId w:val="37"/>
  </w:num>
  <w:num w:numId="35">
    <w:abstractNumId w:val="31"/>
  </w:num>
  <w:num w:numId="36">
    <w:abstractNumId w:val="33"/>
  </w:num>
  <w:num w:numId="37">
    <w:abstractNumId w:val="32"/>
  </w:num>
  <w:num w:numId="38">
    <w:abstractNumId w:val="39"/>
  </w:num>
  <w:num w:numId="39">
    <w:abstractNumId w:val="36"/>
  </w:num>
  <w:num w:numId="40">
    <w:abstractNumId w:val="41"/>
  </w:num>
  <w:num w:numId="41">
    <w:abstractNumId w:val="40"/>
  </w:num>
  <w:num w:numId="4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F2C"/>
    <w:rsid w:val="000207CD"/>
    <w:rsid w:val="00060D9F"/>
    <w:rsid w:val="00073950"/>
    <w:rsid w:val="00084842"/>
    <w:rsid w:val="000B4224"/>
    <w:rsid w:val="000D7B5F"/>
    <w:rsid w:val="000F4E99"/>
    <w:rsid w:val="001251C3"/>
    <w:rsid w:val="0013387D"/>
    <w:rsid w:val="00135D01"/>
    <w:rsid w:val="00145DC2"/>
    <w:rsid w:val="00174B13"/>
    <w:rsid w:val="00176817"/>
    <w:rsid w:val="00190E01"/>
    <w:rsid w:val="001A7A47"/>
    <w:rsid w:val="001A7AD3"/>
    <w:rsid w:val="001B044A"/>
    <w:rsid w:val="001B0704"/>
    <w:rsid w:val="001D1E41"/>
    <w:rsid w:val="001D3E1B"/>
    <w:rsid w:val="001D5F6B"/>
    <w:rsid w:val="001E410B"/>
    <w:rsid w:val="001E4A44"/>
    <w:rsid w:val="00211D31"/>
    <w:rsid w:val="00213095"/>
    <w:rsid w:val="00266B5D"/>
    <w:rsid w:val="002869F4"/>
    <w:rsid w:val="00292281"/>
    <w:rsid w:val="002A14DE"/>
    <w:rsid w:val="002A77EF"/>
    <w:rsid w:val="002C1274"/>
    <w:rsid w:val="002C5AB3"/>
    <w:rsid w:val="002C6A45"/>
    <w:rsid w:val="002D5989"/>
    <w:rsid w:val="002D6092"/>
    <w:rsid w:val="0030008A"/>
    <w:rsid w:val="003266D3"/>
    <w:rsid w:val="003267F3"/>
    <w:rsid w:val="00332B9F"/>
    <w:rsid w:val="00346BEF"/>
    <w:rsid w:val="003573B5"/>
    <w:rsid w:val="0036148C"/>
    <w:rsid w:val="003A6557"/>
    <w:rsid w:val="003D0823"/>
    <w:rsid w:val="003D22C9"/>
    <w:rsid w:val="00464DE8"/>
    <w:rsid w:val="00467ED5"/>
    <w:rsid w:val="00473782"/>
    <w:rsid w:val="00477B32"/>
    <w:rsid w:val="004808F3"/>
    <w:rsid w:val="004830BE"/>
    <w:rsid w:val="004A2F2C"/>
    <w:rsid w:val="004A4424"/>
    <w:rsid w:val="004B3972"/>
    <w:rsid w:val="005150C1"/>
    <w:rsid w:val="00517F62"/>
    <w:rsid w:val="00531BBD"/>
    <w:rsid w:val="00552E34"/>
    <w:rsid w:val="00572E1A"/>
    <w:rsid w:val="005828FE"/>
    <w:rsid w:val="00585C09"/>
    <w:rsid w:val="005B3ED7"/>
    <w:rsid w:val="005C1E89"/>
    <w:rsid w:val="005E1721"/>
    <w:rsid w:val="005F0154"/>
    <w:rsid w:val="0063023E"/>
    <w:rsid w:val="00644DCE"/>
    <w:rsid w:val="0064762D"/>
    <w:rsid w:val="0065398A"/>
    <w:rsid w:val="00661753"/>
    <w:rsid w:val="00682EF5"/>
    <w:rsid w:val="00690FBB"/>
    <w:rsid w:val="00696888"/>
    <w:rsid w:val="006A1EA1"/>
    <w:rsid w:val="006A5091"/>
    <w:rsid w:val="006A6472"/>
    <w:rsid w:val="006B66C6"/>
    <w:rsid w:val="006C4074"/>
    <w:rsid w:val="006F33DF"/>
    <w:rsid w:val="00713249"/>
    <w:rsid w:val="00720AAC"/>
    <w:rsid w:val="007250E9"/>
    <w:rsid w:val="007277B0"/>
    <w:rsid w:val="00736B12"/>
    <w:rsid w:val="007479CB"/>
    <w:rsid w:val="00764C1B"/>
    <w:rsid w:val="0078584D"/>
    <w:rsid w:val="007872A7"/>
    <w:rsid w:val="0079470F"/>
    <w:rsid w:val="007B0AFC"/>
    <w:rsid w:val="007C5004"/>
    <w:rsid w:val="007D0B6B"/>
    <w:rsid w:val="007E0717"/>
    <w:rsid w:val="007F7795"/>
    <w:rsid w:val="00801B6F"/>
    <w:rsid w:val="008143B8"/>
    <w:rsid w:val="00814DE2"/>
    <w:rsid w:val="00824AC1"/>
    <w:rsid w:val="00833663"/>
    <w:rsid w:val="008731CC"/>
    <w:rsid w:val="0088265E"/>
    <w:rsid w:val="008B02F7"/>
    <w:rsid w:val="008D19E2"/>
    <w:rsid w:val="00903082"/>
    <w:rsid w:val="00905F64"/>
    <w:rsid w:val="00926A53"/>
    <w:rsid w:val="0093531F"/>
    <w:rsid w:val="0095191C"/>
    <w:rsid w:val="00954A4E"/>
    <w:rsid w:val="00992BE5"/>
    <w:rsid w:val="009950E1"/>
    <w:rsid w:val="009A554C"/>
    <w:rsid w:val="009B34E5"/>
    <w:rsid w:val="009D5796"/>
    <w:rsid w:val="009E3F57"/>
    <w:rsid w:val="009E49F3"/>
    <w:rsid w:val="009E5050"/>
    <w:rsid w:val="009E7523"/>
    <w:rsid w:val="009F7A57"/>
    <w:rsid w:val="00A3519A"/>
    <w:rsid w:val="00A5306D"/>
    <w:rsid w:val="00A62018"/>
    <w:rsid w:val="00A635D5"/>
    <w:rsid w:val="00A71D12"/>
    <w:rsid w:val="00AA7A42"/>
    <w:rsid w:val="00AD632E"/>
    <w:rsid w:val="00AE1FAE"/>
    <w:rsid w:val="00AE3855"/>
    <w:rsid w:val="00B2211A"/>
    <w:rsid w:val="00B24D83"/>
    <w:rsid w:val="00B34B1D"/>
    <w:rsid w:val="00B42816"/>
    <w:rsid w:val="00B4679A"/>
    <w:rsid w:val="00B5125F"/>
    <w:rsid w:val="00BB3358"/>
    <w:rsid w:val="00BC2E87"/>
    <w:rsid w:val="00BF4456"/>
    <w:rsid w:val="00C208DB"/>
    <w:rsid w:val="00C33032"/>
    <w:rsid w:val="00C3349E"/>
    <w:rsid w:val="00C35E93"/>
    <w:rsid w:val="00C36680"/>
    <w:rsid w:val="00C63DEE"/>
    <w:rsid w:val="00CD2CFF"/>
    <w:rsid w:val="00CE7087"/>
    <w:rsid w:val="00D04C57"/>
    <w:rsid w:val="00D44E9E"/>
    <w:rsid w:val="00D520C4"/>
    <w:rsid w:val="00D66B26"/>
    <w:rsid w:val="00D7439A"/>
    <w:rsid w:val="00D756D6"/>
    <w:rsid w:val="00D959CF"/>
    <w:rsid w:val="00DB1C6E"/>
    <w:rsid w:val="00DB2EEE"/>
    <w:rsid w:val="00DC1598"/>
    <w:rsid w:val="00DF39CF"/>
    <w:rsid w:val="00DF76D1"/>
    <w:rsid w:val="00E01463"/>
    <w:rsid w:val="00E10C0B"/>
    <w:rsid w:val="00E11FBF"/>
    <w:rsid w:val="00E16B1F"/>
    <w:rsid w:val="00E23473"/>
    <w:rsid w:val="00E241EF"/>
    <w:rsid w:val="00E255AE"/>
    <w:rsid w:val="00E3064C"/>
    <w:rsid w:val="00E32E55"/>
    <w:rsid w:val="00E44FA4"/>
    <w:rsid w:val="00E50A60"/>
    <w:rsid w:val="00E52A3D"/>
    <w:rsid w:val="00EA184E"/>
    <w:rsid w:val="00ED1DB1"/>
    <w:rsid w:val="00EE6D7F"/>
    <w:rsid w:val="00EF5BA7"/>
    <w:rsid w:val="00F33122"/>
    <w:rsid w:val="00F45DA0"/>
    <w:rsid w:val="00F910FD"/>
    <w:rsid w:val="00F9595C"/>
    <w:rsid w:val="00FA28A4"/>
    <w:rsid w:val="00FA6BE3"/>
    <w:rsid w:val="00FC1FA6"/>
    <w:rsid w:val="00FC41EF"/>
    <w:rsid w:val="00FD1318"/>
    <w:rsid w:val="00FE21A8"/>
    <w:rsid w:val="00FF0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overflowPunct w:val="0"/>
    </w:pPr>
    <w:rPr>
      <w:rFonts w:eastAsia="Lucida Sans Unicode" w:cs="Tahoma"/>
      <w:color w:val="00000A"/>
      <w:sz w:val="24"/>
      <w:szCs w:val="24"/>
      <w:lang w:bidi="fr-FR"/>
    </w:rPr>
  </w:style>
  <w:style w:type="paragraph" w:styleId="Titre1">
    <w:name w:val="heading 1"/>
    <w:basedOn w:val="Titre10"/>
    <w:next w:val="Corpsdetexte"/>
    <w:qFormat/>
    <w:rsid w:val="004B3972"/>
    <w:pPr>
      <w:shd w:val="clear" w:color="auto" w:fill="FFFFFF"/>
      <w:outlineLvl w:val="0"/>
    </w:pPr>
    <w:rPr>
      <w:b/>
      <w:bCs/>
      <w:sz w:val="32"/>
      <w:szCs w:val="32"/>
    </w:rPr>
  </w:style>
  <w:style w:type="paragraph" w:styleId="Titre2">
    <w:name w:val="heading 2"/>
    <w:basedOn w:val="Titre10"/>
    <w:next w:val="Corpsdetexte"/>
    <w:qFormat/>
    <w:rsid w:val="002A77EF"/>
    <w:pPr>
      <w:shd w:val="clear" w:color="auto" w:fill="FFFFFF"/>
      <w:outlineLvl w:val="1"/>
    </w:pPr>
    <w:rPr>
      <w:b/>
      <w:bCs/>
      <w:iCs/>
      <w:sz w:val="26"/>
    </w:rPr>
  </w:style>
  <w:style w:type="paragraph" w:styleId="Titre3">
    <w:name w:val="heading 3"/>
    <w:basedOn w:val="Titre10"/>
    <w:next w:val="Corpsdetexte"/>
    <w:qFormat/>
    <w:pPr>
      <w:numPr>
        <w:ilvl w:val="2"/>
        <w:numId w:val="1"/>
      </w:numPr>
      <w:shd w:val="clear" w:color="auto" w:fill="FFFFFF"/>
      <w:ind w:left="0" w:firstLine="0"/>
      <w:outlineLvl w:val="2"/>
    </w:pPr>
    <w:rPr>
      <w:b/>
      <w:bCs/>
      <w:sz w:val="22"/>
    </w:rPr>
  </w:style>
  <w:style w:type="paragraph" w:styleId="Titre4">
    <w:name w:val="heading 4"/>
    <w:basedOn w:val="Titre10"/>
    <w:next w:val="Corpsdetexte"/>
    <w:qFormat/>
    <w:pPr>
      <w:numPr>
        <w:ilvl w:val="3"/>
        <w:numId w:val="1"/>
      </w:numPr>
      <w:outlineLvl w:val="3"/>
    </w:pPr>
    <w:rPr>
      <w:b/>
      <w:bCs/>
      <w:iCs/>
      <w:sz w:val="21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rPr>
      <w:color w:val="000080"/>
      <w:u w:val="single"/>
      <w:lang w:val="fr-FR" w:eastAsia="fr-FR" w:bidi="fr-FR"/>
    </w:rPr>
  </w:style>
  <w:style w:type="character" w:customStyle="1" w:styleId="Puces">
    <w:name w:val="Puces"/>
    <w:rPr>
      <w:rFonts w:ascii="OpenSymbol" w:eastAsia="OpenSymbol" w:hAnsi="OpenSymbol" w:cs="OpenSymbol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Ancredenotedefin">
    <w:name w:val="Ancre de note de fin"/>
    <w:rPr>
      <w:vertAlign w:val="superscript"/>
    </w:rPr>
  </w:style>
  <w:style w:type="character" w:styleId="lev">
    <w:name w:val="Strong"/>
    <w:qFormat/>
    <w:rPr>
      <w:rFonts w:ascii="Arial" w:hAnsi="Arial"/>
      <w:b/>
      <w:bCs/>
    </w:rPr>
  </w:style>
  <w:style w:type="character" w:styleId="Accentuation">
    <w:name w:val="Emphasis"/>
    <w:qFormat/>
    <w:rPr>
      <w:rFonts w:ascii="Arial" w:hAnsi="Arial"/>
      <w:i/>
      <w:iCs/>
    </w:rPr>
  </w:style>
  <w:style w:type="character" w:customStyle="1" w:styleId="Rubys">
    <w:name w:val="Rubys"/>
    <w:rPr>
      <w:sz w:val="12"/>
      <w:szCs w:val="12"/>
      <w:u w:val="none"/>
      <w:em w:val="none"/>
    </w:rPr>
  </w:style>
  <w:style w:type="character" w:customStyle="1" w:styleId="Substituant">
    <w:name w:val="Substituant"/>
    <w:rPr>
      <w:smallCaps/>
      <w:color w:val="008080"/>
      <w:u w:val="dotted"/>
    </w:rPr>
  </w:style>
  <w:style w:type="character" w:customStyle="1" w:styleId="Textesource">
    <w:name w:val="Texte source"/>
    <w:rPr>
      <w:rFonts w:ascii="Courier New" w:eastAsia="Courier New" w:hAnsi="Courier New" w:cs="Courier New"/>
    </w:rPr>
  </w:style>
  <w:style w:type="character" w:customStyle="1" w:styleId="Textenonproportionnel">
    <w:name w:val="Texte non proportionnel"/>
    <w:rPr>
      <w:rFonts w:ascii="Courier New" w:eastAsia="Courier New" w:hAnsi="Courier New" w:cs="Courier New"/>
    </w:rPr>
  </w:style>
  <w:style w:type="character" w:customStyle="1" w:styleId="Variable">
    <w:name w:val="Variable"/>
    <w:rPr>
      <w:i/>
      <w:iCs/>
    </w:rPr>
  </w:style>
  <w:style w:type="character" w:customStyle="1" w:styleId="WW8Num1z0">
    <w:name w:val="WW8Num1z0"/>
    <w:rPr>
      <w:rFonts w:ascii="Symbol" w:hAnsi="Symbol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Policepardfaut1">
    <w:name w:val="Police par dé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SansinterligneCar">
    <w:name w:val="Sans interligne Car"/>
    <w:rPr>
      <w:rFonts w:eastAsia="Times New Roman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character" w:customStyle="1" w:styleId="Lettrines">
    <w:name w:val="Lettrines"/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</w:style>
  <w:style w:type="paragraph" w:customStyle="1" w:styleId="Lgende1">
    <w:name w:val="Légende1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exteprformat">
    <w:name w:val="Texte préformaté"/>
    <w:basedOn w:val="Normal"/>
    <w:rPr>
      <w:rFonts w:ascii="Courier New" w:eastAsia="Courier New" w:hAnsi="Courier New" w:cs="Courier New"/>
      <w:sz w:val="20"/>
      <w:szCs w:val="20"/>
    </w:rPr>
  </w:style>
  <w:style w:type="paragraph" w:styleId="Pieddepage">
    <w:name w:val="footer"/>
    <w:basedOn w:val="Normal"/>
    <w:pPr>
      <w:suppressLineNumbers/>
      <w:shd w:val="clear" w:color="auto" w:fill="FFFFFF"/>
      <w:tabs>
        <w:tab w:val="center" w:pos="4818"/>
        <w:tab w:val="right" w:pos="9637"/>
      </w:tabs>
      <w:jc w:val="right"/>
    </w:pPr>
    <w:rPr>
      <w:rFonts w:ascii="Arial" w:hAnsi="Arial"/>
    </w:rPr>
  </w:style>
  <w:style w:type="paragraph" w:styleId="Notedebasdepage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Notedefin">
    <w:name w:val="endnote text"/>
    <w:basedOn w:val="Normal"/>
    <w:pPr>
      <w:suppressLineNumbers/>
      <w:ind w:left="283" w:hanging="283"/>
    </w:pPr>
    <w:rPr>
      <w:sz w:val="20"/>
      <w:szCs w:val="20"/>
    </w:rPr>
  </w:style>
  <w:style w:type="paragraph" w:customStyle="1" w:styleId="Titredetabledesmatires">
    <w:name w:val="Titre de table des matières"/>
    <w:basedOn w:val="Titre10"/>
    <w:pPr>
      <w:suppressLineNumbers/>
      <w:shd w:val="clear" w:color="auto" w:fill="FFFFFF"/>
    </w:pPr>
    <w:rPr>
      <w:b/>
      <w:bCs/>
      <w:sz w:val="32"/>
      <w:szCs w:val="32"/>
    </w:rPr>
  </w:style>
  <w:style w:type="paragraph" w:styleId="TM1">
    <w:name w:val="toc 1"/>
    <w:basedOn w:val="Index"/>
    <w:uiPriority w:val="39"/>
    <w:qFormat/>
    <w:pPr>
      <w:shd w:val="clear" w:color="auto" w:fill="FFFFFF"/>
      <w:tabs>
        <w:tab w:val="right" w:leader="dot" w:pos="9638"/>
      </w:tabs>
      <w:spacing w:before="170"/>
    </w:pPr>
    <w:rPr>
      <w:rFonts w:ascii="Arial" w:hAnsi="Arial"/>
      <w:b/>
    </w:rPr>
  </w:style>
  <w:style w:type="paragraph" w:styleId="TM2">
    <w:name w:val="toc 2"/>
    <w:basedOn w:val="Index"/>
    <w:uiPriority w:val="39"/>
    <w:qFormat/>
    <w:pPr>
      <w:tabs>
        <w:tab w:val="right" w:leader="dot" w:pos="9355"/>
      </w:tabs>
      <w:spacing w:before="57"/>
      <w:ind w:left="283"/>
    </w:pPr>
    <w:rPr>
      <w:rFonts w:ascii="Arial" w:hAnsi="Arial"/>
    </w:rPr>
  </w:style>
  <w:style w:type="paragraph" w:styleId="TM3">
    <w:name w:val="toc 3"/>
    <w:basedOn w:val="Index"/>
    <w:uiPriority w:val="39"/>
    <w:qFormat/>
    <w:pPr>
      <w:tabs>
        <w:tab w:val="right" w:leader="dot" w:pos="9072"/>
      </w:tabs>
      <w:spacing w:before="57"/>
      <w:ind w:left="566"/>
    </w:pPr>
    <w:rPr>
      <w:rFonts w:ascii="Arial" w:hAnsi="Arial"/>
    </w:rPr>
  </w:style>
  <w:style w:type="paragraph" w:styleId="TM4">
    <w:name w:val="toc 4"/>
    <w:basedOn w:val="Index"/>
    <w:pPr>
      <w:tabs>
        <w:tab w:val="right" w:leader="dot" w:pos="8789"/>
      </w:tabs>
      <w:ind w:left="849"/>
    </w:pPr>
    <w:rPr>
      <w:rFonts w:ascii="Arial" w:hAnsi="Arial"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Textedebulles">
    <w:name w:val="Balloon Text"/>
    <w:basedOn w:val="Normal"/>
    <w:pPr>
      <w:widowControl/>
      <w:spacing w:line="100" w:lineRule="atLeast"/>
    </w:pPr>
    <w:rPr>
      <w:rFonts w:ascii="Tahoma" w:eastAsia="Calibri" w:hAnsi="Tahoma"/>
      <w:sz w:val="16"/>
      <w:szCs w:val="16"/>
    </w:rPr>
  </w:style>
  <w:style w:type="paragraph" w:styleId="Sansinterligne">
    <w:name w:val="No Spacing"/>
    <w:qFormat/>
    <w:pPr>
      <w:suppressAutoHyphens/>
      <w:overflowPunct w:val="0"/>
    </w:pPr>
    <w:rPr>
      <w:rFonts w:ascii="Calibri" w:hAnsi="Calibri" w:cs="Calibri"/>
      <w:color w:val="00000A"/>
      <w:sz w:val="22"/>
      <w:szCs w:val="22"/>
      <w:lang w:eastAsia="ar-SA"/>
    </w:rPr>
  </w:style>
  <w:style w:type="paragraph" w:customStyle="1" w:styleId="Contenudecadre">
    <w:name w:val="Contenu de cadre"/>
    <w:basedOn w:val="Corpsdetexte"/>
  </w:style>
  <w:style w:type="paragraph" w:styleId="En-tte">
    <w:name w:val="header"/>
    <w:basedOn w:val="Normal"/>
    <w:link w:val="En-tteCar"/>
    <w:uiPriority w:val="99"/>
    <w:unhideWhenUsed/>
    <w:rsid w:val="003D0823"/>
    <w:pPr>
      <w:tabs>
        <w:tab w:val="center" w:pos="4536"/>
        <w:tab w:val="right" w:pos="9072"/>
      </w:tabs>
    </w:pPr>
  </w:style>
  <w:style w:type="character" w:customStyle="1" w:styleId="En-tteCar">
    <w:name w:val="En-tête Car"/>
    <w:link w:val="En-tte"/>
    <w:uiPriority w:val="99"/>
    <w:rsid w:val="003D0823"/>
    <w:rPr>
      <w:rFonts w:eastAsia="Lucida Sans Unicode" w:cs="Tahoma"/>
      <w:color w:val="00000A"/>
      <w:sz w:val="24"/>
      <w:szCs w:val="24"/>
      <w:lang w:eastAsia="fr-FR" w:bidi="fr-FR"/>
    </w:rPr>
  </w:style>
  <w:style w:type="character" w:styleId="Emphaseintense">
    <w:name w:val="Intense Emphasis"/>
    <w:uiPriority w:val="21"/>
    <w:qFormat/>
    <w:rsid w:val="003D0823"/>
    <w:rPr>
      <w:b/>
      <w:bCs/>
      <w:i/>
      <w:iCs/>
      <w:color w:val="4F81BD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D0B6B"/>
    <w:pPr>
      <w:keepLines/>
      <w:widowControl/>
      <w:shd w:val="clear" w:color="auto" w:fill="auto"/>
      <w:suppressAutoHyphens w:val="0"/>
      <w:overflowPunct/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sz w:val="28"/>
      <w:szCs w:val="28"/>
      <w:lang w:eastAsia="fr-BE" w:bidi="ar-SA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EF5BA7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E52A3D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E11FBF"/>
    <w:rPr>
      <w:color w:val="954F72" w:themeColor="followedHyperlink"/>
      <w:u w:val="single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736B12"/>
    <w:rPr>
      <w:color w:val="808080"/>
      <w:shd w:val="clear" w:color="auto" w:fill="E6E6E6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213095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overflowPunct w:val="0"/>
    </w:pPr>
    <w:rPr>
      <w:rFonts w:eastAsia="Lucida Sans Unicode" w:cs="Tahoma"/>
      <w:color w:val="00000A"/>
      <w:sz w:val="24"/>
      <w:szCs w:val="24"/>
      <w:lang w:bidi="fr-FR"/>
    </w:rPr>
  </w:style>
  <w:style w:type="paragraph" w:styleId="Titre1">
    <w:name w:val="heading 1"/>
    <w:basedOn w:val="Titre10"/>
    <w:next w:val="Corpsdetexte"/>
    <w:qFormat/>
    <w:rsid w:val="004B3972"/>
    <w:pPr>
      <w:shd w:val="clear" w:color="auto" w:fill="FFFFFF"/>
      <w:outlineLvl w:val="0"/>
    </w:pPr>
    <w:rPr>
      <w:b/>
      <w:bCs/>
      <w:sz w:val="32"/>
      <w:szCs w:val="32"/>
    </w:rPr>
  </w:style>
  <w:style w:type="paragraph" w:styleId="Titre2">
    <w:name w:val="heading 2"/>
    <w:basedOn w:val="Titre10"/>
    <w:next w:val="Corpsdetexte"/>
    <w:qFormat/>
    <w:rsid w:val="002A77EF"/>
    <w:pPr>
      <w:shd w:val="clear" w:color="auto" w:fill="FFFFFF"/>
      <w:outlineLvl w:val="1"/>
    </w:pPr>
    <w:rPr>
      <w:b/>
      <w:bCs/>
      <w:iCs/>
      <w:sz w:val="26"/>
    </w:rPr>
  </w:style>
  <w:style w:type="paragraph" w:styleId="Titre3">
    <w:name w:val="heading 3"/>
    <w:basedOn w:val="Titre10"/>
    <w:next w:val="Corpsdetexte"/>
    <w:qFormat/>
    <w:pPr>
      <w:numPr>
        <w:ilvl w:val="2"/>
        <w:numId w:val="1"/>
      </w:numPr>
      <w:shd w:val="clear" w:color="auto" w:fill="FFFFFF"/>
      <w:ind w:left="0" w:firstLine="0"/>
      <w:outlineLvl w:val="2"/>
    </w:pPr>
    <w:rPr>
      <w:b/>
      <w:bCs/>
      <w:sz w:val="22"/>
    </w:rPr>
  </w:style>
  <w:style w:type="paragraph" w:styleId="Titre4">
    <w:name w:val="heading 4"/>
    <w:basedOn w:val="Titre10"/>
    <w:next w:val="Corpsdetexte"/>
    <w:qFormat/>
    <w:pPr>
      <w:numPr>
        <w:ilvl w:val="3"/>
        <w:numId w:val="1"/>
      </w:numPr>
      <w:outlineLvl w:val="3"/>
    </w:pPr>
    <w:rPr>
      <w:b/>
      <w:bCs/>
      <w:iCs/>
      <w:sz w:val="21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rPr>
      <w:color w:val="000080"/>
      <w:u w:val="single"/>
      <w:lang w:val="fr-FR" w:eastAsia="fr-FR" w:bidi="fr-FR"/>
    </w:rPr>
  </w:style>
  <w:style w:type="character" w:customStyle="1" w:styleId="Puces">
    <w:name w:val="Puces"/>
    <w:rPr>
      <w:rFonts w:ascii="OpenSymbol" w:eastAsia="OpenSymbol" w:hAnsi="OpenSymbol" w:cs="OpenSymbol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Ancredenotedefin">
    <w:name w:val="Ancre de note de fin"/>
    <w:rPr>
      <w:vertAlign w:val="superscript"/>
    </w:rPr>
  </w:style>
  <w:style w:type="character" w:styleId="lev">
    <w:name w:val="Strong"/>
    <w:qFormat/>
    <w:rPr>
      <w:rFonts w:ascii="Arial" w:hAnsi="Arial"/>
      <w:b/>
      <w:bCs/>
    </w:rPr>
  </w:style>
  <w:style w:type="character" w:styleId="Accentuation">
    <w:name w:val="Emphasis"/>
    <w:qFormat/>
    <w:rPr>
      <w:rFonts w:ascii="Arial" w:hAnsi="Arial"/>
      <w:i/>
      <w:iCs/>
    </w:rPr>
  </w:style>
  <w:style w:type="character" w:customStyle="1" w:styleId="Rubys">
    <w:name w:val="Rubys"/>
    <w:rPr>
      <w:sz w:val="12"/>
      <w:szCs w:val="12"/>
      <w:u w:val="none"/>
      <w:em w:val="none"/>
    </w:rPr>
  </w:style>
  <w:style w:type="character" w:customStyle="1" w:styleId="Substituant">
    <w:name w:val="Substituant"/>
    <w:rPr>
      <w:smallCaps/>
      <w:color w:val="008080"/>
      <w:u w:val="dotted"/>
    </w:rPr>
  </w:style>
  <w:style w:type="character" w:customStyle="1" w:styleId="Textesource">
    <w:name w:val="Texte source"/>
    <w:rPr>
      <w:rFonts w:ascii="Courier New" w:eastAsia="Courier New" w:hAnsi="Courier New" w:cs="Courier New"/>
    </w:rPr>
  </w:style>
  <w:style w:type="character" w:customStyle="1" w:styleId="Textenonproportionnel">
    <w:name w:val="Texte non proportionnel"/>
    <w:rPr>
      <w:rFonts w:ascii="Courier New" w:eastAsia="Courier New" w:hAnsi="Courier New" w:cs="Courier New"/>
    </w:rPr>
  </w:style>
  <w:style w:type="character" w:customStyle="1" w:styleId="Variable">
    <w:name w:val="Variable"/>
    <w:rPr>
      <w:i/>
      <w:iCs/>
    </w:rPr>
  </w:style>
  <w:style w:type="character" w:customStyle="1" w:styleId="WW8Num1z0">
    <w:name w:val="WW8Num1z0"/>
    <w:rPr>
      <w:rFonts w:ascii="Symbol" w:hAnsi="Symbol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Policepardfaut1">
    <w:name w:val="Police par dé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SansinterligneCar">
    <w:name w:val="Sans interligne Car"/>
    <w:rPr>
      <w:rFonts w:eastAsia="Times New Roman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character" w:customStyle="1" w:styleId="Lettrines">
    <w:name w:val="Lettrines"/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</w:style>
  <w:style w:type="paragraph" w:customStyle="1" w:styleId="Lgende1">
    <w:name w:val="Légende1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exteprformat">
    <w:name w:val="Texte préformaté"/>
    <w:basedOn w:val="Normal"/>
    <w:rPr>
      <w:rFonts w:ascii="Courier New" w:eastAsia="Courier New" w:hAnsi="Courier New" w:cs="Courier New"/>
      <w:sz w:val="20"/>
      <w:szCs w:val="20"/>
    </w:rPr>
  </w:style>
  <w:style w:type="paragraph" w:styleId="Pieddepage">
    <w:name w:val="footer"/>
    <w:basedOn w:val="Normal"/>
    <w:pPr>
      <w:suppressLineNumbers/>
      <w:shd w:val="clear" w:color="auto" w:fill="FFFFFF"/>
      <w:tabs>
        <w:tab w:val="center" w:pos="4818"/>
        <w:tab w:val="right" w:pos="9637"/>
      </w:tabs>
      <w:jc w:val="right"/>
    </w:pPr>
    <w:rPr>
      <w:rFonts w:ascii="Arial" w:hAnsi="Arial"/>
    </w:rPr>
  </w:style>
  <w:style w:type="paragraph" w:styleId="Notedebasdepage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Notedefin">
    <w:name w:val="endnote text"/>
    <w:basedOn w:val="Normal"/>
    <w:pPr>
      <w:suppressLineNumbers/>
      <w:ind w:left="283" w:hanging="283"/>
    </w:pPr>
    <w:rPr>
      <w:sz w:val="20"/>
      <w:szCs w:val="20"/>
    </w:rPr>
  </w:style>
  <w:style w:type="paragraph" w:customStyle="1" w:styleId="Titredetabledesmatires">
    <w:name w:val="Titre de table des matières"/>
    <w:basedOn w:val="Titre10"/>
    <w:pPr>
      <w:suppressLineNumbers/>
      <w:shd w:val="clear" w:color="auto" w:fill="FFFFFF"/>
    </w:pPr>
    <w:rPr>
      <w:b/>
      <w:bCs/>
      <w:sz w:val="32"/>
      <w:szCs w:val="32"/>
    </w:rPr>
  </w:style>
  <w:style w:type="paragraph" w:styleId="TM1">
    <w:name w:val="toc 1"/>
    <w:basedOn w:val="Index"/>
    <w:uiPriority w:val="39"/>
    <w:qFormat/>
    <w:pPr>
      <w:shd w:val="clear" w:color="auto" w:fill="FFFFFF"/>
      <w:tabs>
        <w:tab w:val="right" w:leader="dot" w:pos="9638"/>
      </w:tabs>
      <w:spacing w:before="170"/>
    </w:pPr>
    <w:rPr>
      <w:rFonts w:ascii="Arial" w:hAnsi="Arial"/>
      <w:b/>
    </w:rPr>
  </w:style>
  <w:style w:type="paragraph" w:styleId="TM2">
    <w:name w:val="toc 2"/>
    <w:basedOn w:val="Index"/>
    <w:uiPriority w:val="39"/>
    <w:qFormat/>
    <w:pPr>
      <w:tabs>
        <w:tab w:val="right" w:leader="dot" w:pos="9355"/>
      </w:tabs>
      <w:spacing w:before="57"/>
      <w:ind w:left="283"/>
    </w:pPr>
    <w:rPr>
      <w:rFonts w:ascii="Arial" w:hAnsi="Arial"/>
    </w:rPr>
  </w:style>
  <w:style w:type="paragraph" w:styleId="TM3">
    <w:name w:val="toc 3"/>
    <w:basedOn w:val="Index"/>
    <w:uiPriority w:val="39"/>
    <w:qFormat/>
    <w:pPr>
      <w:tabs>
        <w:tab w:val="right" w:leader="dot" w:pos="9072"/>
      </w:tabs>
      <w:spacing w:before="57"/>
      <w:ind w:left="566"/>
    </w:pPr>
    <w:rPr>
      <w:rFonts w:ascii="Arial" w:hAnsi="Arial"/>
    </w:rPr>
  </w:style>
  <w:style w:type="paragraph" w:styleId="TM4">
    <w:name w:val="toc 4"/>
    <w:basedOn w:val="Index"/>
    <w:pPr>
      <w:tabs>
        <w:tab w:val="right" w:leader="dot" w:pos="8789"/>
      </w:tabs>
      <w:ind w:left="849"/>
    </w:pPr>
    <w:rPr>
      <w:rFonts w:ascii="Arial" w:hAnsi="Arial"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Textedebulles">
    <w:name w:val="Balloon Text"/>
    <w:basedOn w:val="Normal"/>
    <w:pPr>
      <w:widowControl/>
      <w:spacing w:line="100" w:lineRule="atLeast"/>
    </w:pPr>
    <w:rPr>
      <w:rFonts w:ascii="Tahoma" w:eastAsia="Calibri" w:hAnsi="Tahoma"/>
      <w:sz w:val="16"/>
      <w:szCs w:val="16"/>
    </w:rPr>
  </w:style>
  <w:style w:type="paragraph" w:styleId="Sansinterligne">
    <w:name w:val="No Spacing"/>
    <w:qFormat/>
    <w:pPr>
      <w:suppressAutoHyphens/>
      <w:overflowPunct w:val="0"/>
    </w:pPr>
    <w:rPr>
      <w:rFonts w:ascii="Calibri" w:hAnsi="Calibri" w:cs="Calibri"/>
      <w:color w:val="00000A"/>
      <w:sz w:val="22"/>
      <w:szCs w:val="22"/>
      <w:lang w:eastAsia="ar-SA"/>
    </w:rPr>
  </w:style>
  <w:style w:type="paragraph" w:customStyle="1" w:styleId="Contenudecadre">
    <w:name w:val="Contenu de cadre"/>
    <w:basedOn w:val="Corpsdetexte"/>
  </w:style>
  <w:style w:type="paragraph" w:styleId="En-tte">
    <w:name w:val="header"/>
    <w:basedOn w:val="Normal"/>
    <w:link w:val="En-tteCar"/>
    <w:uiPriority w:val="99"/>
    <w:unhideWhenUsed/>
    <w:rsid w:val="003D0823"/>
    <w:pPr>
      <w:tabs>
        <w:tab w:val="center" w:pos="4536"/>
        <w:tab w:val="right" w:pos="9072"/>
      </w:tabs>
    </w:pPr>
  </w:style>
  <w:style w:type="character" w:customStyle="1" w:styleId="En-tteCar">
    <w:name w:val="En-tête Car"/>
    <w:link w:val="En-tte"/>
    <w:uiPriority w:val="99"/>
    <w:rsid w:val="003D0823"/>
    <w:rPr>
      <w:rFonts w:eastAsia="Lucida Sans Unicode" w:cs="Tahoma"/>
      <w:color w:val="00000A"/>
      <w:sz w:val="24"/>
      <w:szCs w:val="24"/>
      <w:lang w:eastAsia="fr-FR" w:bidi="fr-FR"/>
    </w:rPr>
  </w:style>
  <w:style w:type="character" w:styleId="Emphaseintense">
    <w:name w:val="Intense Emphasis"/>
    <w:uiPriority w:val="21"/>
    <w:qFormat/>
    <w:rsid w:val="003D0823"/>
    <w:rPr>
      <w:b/>
      <w:bCs/>
      <w:i/>
      <w:iCs/>
      <w:color w:val="4F81BD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D0B6B"/>
    <w:pPr>
      <w:keepLines/>
      <w:widowControl/>
      <w:shd w:val="clear" w:color="auto" w:fill="auto"/>
      <w:suppressAutoHyphens w:val="0"/>
      <w:overflowPunct/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sz w:val="28"/>
      <w:szCs w:val="28"/>
      <w:lang w:eastAsia="fr-BE" w:bidi="ar-SA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EF5BA7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E52A3D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E11FBF"/>
    <w:rPr>
      <w:color w:val="954F72" w:themeColor="followedHyperlink"/>
      <w:u w:val="single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736B12"/>
    <w:rPr>
      <w:color w:val="808080"/>
      <w:shd w:val="clear" w:color="auto" w:fill="E6E6E6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21309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89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5156">
          <w:marLeft w:val="7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8888">
          <w:marLeft w:val="7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51120">
          <w:marLeft w:val="7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wampserver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379580-E658-439C-8E15-0ADA0932B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1660</TotalTime>
  <Pages>6</Pages>
  <Words>439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Links>
    <vt:vector size="36" baseType="variant">
      <vt:variant>
        <vt:i4>5505059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__RefHeading__8493_1215868719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_Toc494049063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_Toc494049062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_Toc494049061</vt:lpwstr>
      </vt:variant>
      <vt:variant>
        <vt:i4>1114164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_Toc494049060</vt:lpwstr>
      </vt:variant>
      <vt:variant>
        <vt:i4>4784212</vt:i4>
      </vt:variant>
      <vt:variant>
        <vt:i4>-1</vt:i4>
      </vt:variant>
      <vt:variant>
        <vt:i4>1037</vt:i4>
      </vt:variant>
      <vt:variant>
        <vt:i4>1</vt:i4>
      </vt:variant>
      <vt:variant>
        <vt:lpwstr>http://www.wangstedt.net/images/2007/12/html5-layout.png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_Berto _</dc:creator>
  <cp:keywords/>
  <cp:lastModifiedBy>_Berto _</cp:lastModifiedBy>
  <cp:revision>120</cp:revision>
  <cp:lastPrinted>2015-11-21T17:13:00Z</cp:lastPrinted>
  <dcterms:created xsi:type="dcterms:W3CDTF">2017-10-01T19:39:00Z</dcterms:created>
  <dcterms:modified xsi:type="dcterms:W3CDTF">2017-12-04T17:47:00Z</dcterms:modified>
</cp:coreProperties>
</file>